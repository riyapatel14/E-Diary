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7301ED7" w14:textId="77777777" w:rsidR="00BA40AD" w:rsidRDefault="00BA40AD">
      <w:pPr>
        <w:jc w:val="center"/>
        <w:rPr>
          <w:rFonts w:ascii="Times New Roman" w:hAnsi="Times New Roman" w:cs="Times New Roman"/>
          <w:b/>
          <w:bCs/>
          <w:i/>
          <w:sz w:val="28"/>
          <w:szCs w:val="28"/>
        </w:rPr>
      </w:pPr>
    </w:p>
    <w:p w14:paraId="5C1BD6FA" w14:textId="77777777" w:rsidR="00BA40AD" w:rsidRDefault="00BA40AD">
      <w:pPr>
        <w:jc w:val="center"/>
        <w:rPr>
          <w:rFonts w:ascii="Times New Roman" w:hAnsi="Times New Roman" w:cs="Times New Roman"/>
          <w:b/>
          <w:bCs/>
          <w:sz w:val="32"/>
          <w:szCs w:val="32"/>
        </w:rPr>
      </w:pPr>
      <w:r>
        <w:rPr>
          <w:rFonts w:ascii="Times New Roman" w:hAnsi="Times New Roman" w:cs="Times New Roman"/>
          <w:b/>
          <w:bCs/>
          <w:i/>
          <w:sz w:val="28"/>
          <w:szCs w:val="28"/>
        </w:rPr>
        <w:t>A Mini Project</w:t>
      </w:r>
      <w:r w:rsidR="001A42FF">
        <w:rPr>
          <w:rFonts w:ascii="Times New Roman" w:hAnsi="Times New Roman" w:cs="Times New Roman"/>
          <w:b/>
          <w:bCs/>
          <w:i/>
          <w:sz w:val="28"/>
          <w:szCs w:val="28"/>
        </w:rPr>
        <w:t xml:space="preserve"> Synopsis</w:t>
      </w:r>
      <w:r>
        <w:rPr>
          <w:rFonts w:ascii="Times New Roman" w:hAnsi="Times New Roman" w:cs="Times New Roman"/>
          <w:b/>
          <w:bCs/>
          <w:i/>
          <w:sz w:val="28"/>
          <w:szCs w:val="28"/>
        </w:rPr>
        <w:t xml:space="preserve"> on</w:t>
      </w:r>
    </w:p>
    <w:p w14:paraId="3313097E" w14:textId="77777777" w:rsidR="00BA40AD" w:rsidRDefault="00AD558F">
      <w:pPr>
        <w:jc w:val="center"/>
        <w:rPr>
          <w:rFonts w:ascii="Times New Roman" w:hAnsi="Times New Roman" w:cs="Times New Roman"/>
          <w:b/>
          <w:bCs/>
          <w:sz w:val="32"/>
          <w:szCs w:val="32"/>
        </w:rPr>
      </w:pPr>
      <w:r>
        <w:rPr>
          <w:rFonts w:ascii="Times New Roman" w:hAnsi="Times New Roman" w:cs="Times New Roman"/>
          <w:b/>
          <w:bCs/>
          <w:sz w:val="32"/>
          <w:szCs w:val="32"/>
        </w:rPr>
        <w:t>E-Diary</w:t>
      </w:r>
    </w:p>
    <w:p w14:paraId="7C5FE3FD" w14:textId="77777777" w:rsidR="00BA40AD" w:rsidRDefault="001A42FF">
      <w:pPr>
        <w:jc w:val="center"/>
        <w:rPr>
          <w:rFonts w:ascii="Times New Roman" w:hAnsi="Times New Roman" w:cs="Times New Roman"/>
          <w:b/>
          <w:bCs/>
          <w:sz w:val="26"/>
          <w:szCs w:val="26"/>
        </w:rPr>
      </w:pPr>
      <w:r>
        <w:rPr>
          <w:rFonts w:ascii="Times New Roman" w:hAnsi="Times New Roman" w:cs="Times New Roman"/>
          <w:b/>
          <w:bCs/>
          <w:sz w:val="26"/>
          <w:szCs w:val="26"/>
        </w:rPr>
        <w:t>S</w:t>
      </w:r>
      <w:r w:rsidR="00BA40AD">
        <w:rPr>
          <w:rFonts w:ascii="Times New Roman" w:hAnsi="Times New Roman" w:cs="Times New Roman"/>
          <w:b/>
          <w:bCs/>
          <w:sz w:val="26"/>
          <w:szCs w:val="26"/>
        </w:rPr>
        <w:t xml:space="preserve">.E. - </w:t>
      </w:r>
      <w:proofErr w:type="gramStart"/>
      <w:r w:rsidR="00BA40AD">
        <w:rPr>
          <w:rFonts w:ascii="Times New Roman" w:hAnsi="Times New Roman" w:cs="Times New Roman"/>
          <w:b/>
          <w:bCs/>
          <w:sz w:val="26"/>
          <w:szCs w:val="26"/>
        </w:rPr>
        <w:t>I.T  Engineering</w:t>
      </w:r>
      <w:proofErr w:type="gramEnd"/>
    </w:p>
    <w:p w14:paraId="05BA4A1D" w14:textId="77777777" w:rsidR="00BA40AD" w:rsidRDefault="00BA40AD">
      <w:pPr>
        <w:jc w:val="center"/>
        <w:rPr>
          <w:rFonts w:ascii="Times New Roman" w:hAnsi="Times New Roman" w:cs="Times New Roman"/>
          <w:b/>
          <w:bCs/>
          <w:sz w:val="26"/>
          <w:szCs w:val="26"/>
        </w:rPr>
      </w:pPr>
    </w:p>
    <w:p w14:paraId="56B9EEE9" w14:textId="77777777" w:rsidR="00BA40AD" w:rsidRDefault="00BA40AD">
      <w:pPr>
        <w:ind w:left="720" w:right="1977" w:firstLine="720"/>
        <w:jc w:val="center"/>
        <w:rPr>
          <w:rFonts w:ascii="Times New Roman" w:hAnsi="Times New Roman" w:cs="Times New Roman"/>
          <w:b/>
          <w:bCs/>
          <w:sz w:val="26"/>
          <w:szCs w:val="26"/>
        </w:rPr>
      </w:pPr>
      <w:r>
        <w:rPr>
          <w:rFonts w:ascii="Times New Roman" w:hAnsi="Times New Roman" w:cs="Times New Roman"/>
          <w:b/>
          <w:sz w:val="28"/>
          <w:szCs w:val="28"/>
        </w:rPr>
        <w:t>Submitted By</w:t>
      </w:r>
    </w:p>
    <w:p w14:paraId="360F3936" w14:textId="77777777" w:rsidR="00AD558F" w:rsidRDefault="00AD558F" w:rsidP="00AD558F">
      <w:pPr>
        <w:ind w:left="720" w:right="1977" w:firstLine="720"/>
        <w:rPr>
          <w:rFonts w:ascii="Times New Roman" w:hAnsi="Times New Roman" w:cs="Times New Roman"/>
          <w:b/>
          <w:bCs/>
          <w:sz w:val="26"/>
          <w:szCs w:val="26"/>
        </w:rPr>
      </w:pPr>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Amogh</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Parulekar</w:t>
      </w:r>
      <w:proofErr w:type="spellEnd"/>
      <w:r>
        <w:rPr>
          <w:rFonts w:ascii="Times New Roman" w:hAnsi="Times New Roman" w:cs="Times New Roman"/>
          <w:b/>
          <w:bCs/>
          <w:sz w:val="26"/>
          <w:szCs w:val="26"/>
        </w:rPr>
        <w:t xml:space="preserve">           21104001</w:t>
      </w:r>
    </w:p>
    <w:p w14:paraId="01129AEC" w14:textId="77777777" w:rsidR="00AD558F" w:rsidRDefault="00AD558F" w:rsidP="00AD558F">
      <w:pPr>
        <w:ind w:left="720" w:right="1977" w:firstLine="720"/>
        <w:rPr>
          <w:rFonts w:ascii="Times New Roman" w:hAnsi="Times New Roman" w:cs="Times New Roman"/>
          <w:b/>
          <w:bCs/>
          <w:sz w:val="26"/>
          <w:szCs w:val="26"/>
        </w:rPr>
      </w:pPr>
      <w:r>
        <w:rPr>
          <w:rFonts w:ascii="Times New Roman" w:hAnsi="Times New Roman" w:cs="Times New Roman"/>
          <w:b/>
          <w:bCs/>
          <w:sz w:val="26"/>
          <w:szCs w:val="26"/>
        </w:rPr>
        <w:t xml:space="preserve">           Riya Patel                       21104141</w:t>
      </w:r>
    </w:p>
    <w:p w14:paraId="41CDFC18" w14:textId="77777777" w:rsidR="00BA40AD" w:rsidRDefault="00AD558F" w:rsidP="00AD558F">
      <w:pPr>
        <w:ind w:right="1977"/>
        <w:jc w:val="center"/>
        <w:rPr>
          <w:rFonts w:ascii="Times New Roman" w:hAnsi="Times New Roman" w:cs="Times New Roman"/>
          <w:b/>
          <w:bCs/>
          <w:sz w:val="26"/>
          <w:szCs w:val="26"/>
        </w:rPr>
      </w:pPr>
      <w:r>
        <w:rPr>
          <w:rFonts w:ascii="Times New Roman" w:hAnsi="Times New Roman" w:cs="Times New Roman"/>
          <w:b/>
          <w:bCs/>
          <w:sz w:val="26"/>
          <w:szCs w:val="26"/>
        </w:rPr>
        <w:t xml:space="preserve">                       Kaushik Prabhu Nerurkar     21104016</w:t>
      </w:r>
    </w:p>
    <w:p w14:paraId="164CEC94" w14:textId="77777777" w:rsidR="00AD558F" w:rsidRDefault="00AD558F" w:rsidP="00AD558F">
      <w:pPr>
        <w:ind w:right="1977"/>
        <w:jc w:val="center"/>
        <w:rPr>
          <w:rFonts w:ascii="Times New Roman" w:hAnsi="Times New Roman" w:cs="Times New Roman"/>
        </w:rPr>
      </w:pPr>
      <w:r>
        <w:rPr>
          <w:rFonts w:ascii="Times New Roman" w:hAnsi="Times New Roman" w:cs="Times New Roman"/>
          <w:b/>
          <w:bCs/>
          <w:sz w:val="26"/>
          <w:szCs w:val="26"/>
        </w:rPr>
        <w:t xml:space="preserve">     Ajit Pawar        </w:t>
      </w:r>
      <w:r w:rsidRPr="00AD558F">
        <w:rPr>
          <w:rFonts w:ascii="Times New Roman" w:hAnsi="Times New Roman" w:cs="Times New Roman"/>
          <w:b/>
          <w:bCs/>
          <w:sz w:val="26"/>
          <w:szCs w:val="26"/>
        </w:rPr>
        <w:t>21104054</w:t>
      </w:r>
    </w:p>
    <w:p w14:paraId="201CB020" w14:textId="77777777" w:rsidR="00BA40AD" w:rsidRDefault="00BA40AD">
      <w:pPr>
        <w:ind w:left="720" w:right="1977" w:firstLine="720"/>
        <w:jc w:val="center"/>
        <w:rPr>
          <w:rFonts w:ascii="Times New Roman" w:hAnsi="Times New Roman" w:cs="Times New Roman"/>
          <w:b/>
          <w:spacing w:val="5"/>
          <w:sz w:val="24"/>
          <w:szCs w:val="24"/>
        </w:rPr>
      </w:pPr>
      <w:r>
        <w:rPr>
          <w:rFonts w:ascii="Times New Roman" w:hAnsi="Times New Roman" w:cs="Times New Roman"/>
          <w:b/>
          <w:bCs/>
        </w:rPr>
        <w:t>Under The Guidance Of</w:t>
      </w:r>
    </w:p>
    <w:p w14:paraId="079D849C" w14:textId="7BA12F31" w:rsidR="00BA40AD" w:rsidRDefault="00AD558F" w:rsidP="00AD558F">
      <w:pPr>
        <w:ind w:left="720" w:right="1977" w:firstLine="720"/>
        <w:jc w:val="center"/>
        <w:rPr>
          <w:rFonts w:ascii="Times New Roman" w:hAnsi="Times New Roman" w:cs="Times New Roman"/>
          <w:b/>
          <w:bCs/>
        </w:rPr>
      </w:pPr>
      <w:r>
        <w:rPr>
          <w:rFonts w:ascii="Times New Roman" w:hAnsi="Times New Roman" w:cs="Times New Roman"/>
          <w:b/>
          <w:spacing w:val="5"/>
          <w:sz w:val="24"/>
          <w:szCs w:val="24"/>
        </w:rPr>
        <w:t>Prof.</w:t>
      </w:r>
      <w:r w:rsidR="00C12664">
        <w:rPr>
          <w:rFonts w:ascii="Times New Roman" w:hAnsi="Times New Roman" w:cs="Times New Roman"/>
          <w:b/>
          <w:spacing w:val="5"/>
          <w:sz w:val="24"/>
          <w:szCs w:val="24"/>
        </w:rPr>
        <w:t xml:space="preserve"> </w:t>
      </w:r>
      <w:r>
        <w:rPr>
          <w:rFonts w:ascii="Times New Roman" w:hAnsi="Times New Roman" w:cs="Times New Roman"/>
          <w:b/>
          <w:spacing w:val="5"/>
          <w:sz w:val="24"/>
          <w:szCs w:val="24"/>
        </w:rPr>
        <w:t>Roshna</w:t>
      </w:r>
      <w:r w:rsidR="00C12664">
        <w:rPr>
          <w:rFonts w:ascii="Times New Roman" w:hAnsi="Times New Roman" w:cs="Times New Roman"/>
          <w:b/>
          <w:spacing w:val="5"/>
          <w:sz w:val="24"/>
          <w:szCs w:val="24"/>
        </w:rPr>
        <w:t xml:space="preserve"> </w:t>
      </w:r>
      <w:proofErr w:type="spellStart"/>
      <w:r w:rsidR="00392904">
        <w:rPr>
          <w:rFonts w:ascii="Times New Roman" w:hAnsi="Times New Roman" w:cs="Times New Roman"/>
          <w:b/>
          <w:spacing w:val="5"/>
          <w:sz w:val="24"/>
          <w:szCs w:val="24"/>
        </w:rPr>
        <w:t>Sangle</w:t>
      </w:r>
      <w:proofErr w:type="spellEnd"/>
    </w:p>
    <w:p w14:paraId="40F50500" w14:textId="77777777" w:rsidR="00BA40AD" w:rsidRDefault="005F65B5">
      <w:pPr>
        <w:ind w:left="720" w:right="1977" w:firstLine="720"/>
        <w:jc w:val="center"/>
        <w:rPr>
          <w:rFonts w:ascii="Times New Roman" w:hAnsi="Times New Roman" w:cs="Times New Roman"/>
          <w:b/>
          <w:bCs/>
        </w:rPr>
      </w:pPr>
      <w:r>
        <w:rPr>
          <w:noProof/>
        </w:rPr>
        <w:drawing>
          <wp:anchor distT="0" distB="0" distL="0" distR="0" simplePos="0" relativeHeight="251657728" behindDoc="0" locked="0" layoutInCell="1" allowOverlap="1" wp14:anchorId="3D3057E0" wp14:editId="02A8029F">
            <wp:simplePos x="0" y="0"/>
            <wp:positionH relativeFrom="column">
              <wp:posOffset>1737360</wp:posOffset>
            </wp:positionH>
            <wp:positionV relativeFrom="paragraph">
              <wp:posOffset>30480</wp:posOffset>
            </wp:positionV>
            <wp:extent cx="1894205" cy="1325880"/>
            <wp:effectExtent l="0" t="0" r="0" b="0"/>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4205" cy="1325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2CDB0E9" w14:textId="77777777" w:rsidR="00BA40AD" w:rsidRDefault="00BA40AD">
      <w:pPr>
        <w:ind w:left="720" w:right="1977" w:firstLine="720"/>
        <w:jc w:val="center"/>
        <w:rPr>
          <w:rFonts w:ascii="Times New Roman" w:hAnsi="Times New Roman" w:cs="Times New Roman"/>
          <w:b/>
          <w:bCs/>
        </w:rPr>
      </w:pPr>
    </w:p>
    <w:p w14:paraId="7808A14C" w14:textId="77777777" w:rsidR="00BA40AD" w:rsidRDefault="00BA40AD">
      <w:pPr>
        <w:spacing w:after="57"/>
        <w:ind w:left="720" w:right="1977" w:firstLine="720"/>
        <w:jc w:val="center"/>
        <w:rPr>
          <w:rFonts w:ascii="Times New Roman" w:hAnsi="Times New Roman" w:cs="Times New Roman"/>
          <w:color w:val="333333"/>
        </w:rPr>
      </w:pPr>
      <w:r>
        <w:rPr>
          <w:rFonts w:ascii="Times New Roman" w:hAnsi="Times New Roman" w:cs="Times New Roman"/>
          <w:b/>
          <w:bCs/>
        </w:rPr>
        <w:t>DEPARTMENT OF INFORMATION TECHNOLOGY</w:t>
      </w:r>
    </w:p>
    <w:p w14:paraId="7E20EBD3" w14:textId="77777777" w:rsidR="00BA40AD" w:rsidRDefault="00BA40AD">
      <w:pPr>
        <w:spacing w:after="0" w:line="100" w:lineRule="atLeast"/>
        <w:ind w:left="720" w:right="1977" w:firstLine="615"/>
        <w:jc w:val="center"/>
        <w:rPr>
          <w:rFonts w:ascii="Times New Roman" w:hAnsi="Times New Roman" w:cs="Times New Roman"/>
          <w:color w:val="333333"/>
        </w:rPr>
      </w:pPr>
      <w:r>
        <w:rPr>
          <w:rFonts w:ascii="Times New Roman" w:hAnsi="Times New Roman" w:cs="Times New Roman"/>
          <w:color w:val="333333"/>
        </w:rPr>
        <w:t>A.</w:t>
      </w:r>
      <w:proofErr w:type="gramStart"/>
      <w:r>
        <w:rPr>
          <w:rFonts w:ascii="Times New Roman" w:hAnsi="Times New Roman" w:cs="Times New Roman"/>
          <w:color w:val="333333"/>
        </w:rPr>
        <w:t>P.SHAH</w:t>
      </w:r>
      <w:proofErr w:type="gramEnd"/>
      <w:r>
        <w:rPr>
          <w:rFonts w:ascii="Times New Roman" w:hAnsi="Times New Roman" w:cs="Times New Roman"/>
          <w:color w:val="333333"/>
        </w:rPr>
        <w:t xml:space="preserve">  INSTITUTE OF TECHNOLOGY</w:t>
      </w:r>
    </w:p>
    <w:p w14:paraId="5003EA5F" w14:textId="77777777" w:rsidR="00BA40AD" w:rsidRDefault="00BA40AD">
      <w:pPr>
        <w:tabs>
          <w:tab w:val="left" w:pos="1110"/>
        </w:tabs>
        <w:spacing w:before="58" w:after="58" w:line="100" w:lineRule="atLeast"/>
        <w:ind w:hanging="405"/>
        <w:jc w:val="center"/>
        <w:rPr>
          <w:rFonts w:ascii="Times New Roman" w:hAnsi="Times New Roman" w:cs="Times New Roman"/>
          <w:color w:val="333333"/>
        </w:rPr>
      </w:pPr>
      <w:r>
        <w:rPr>
          <w:rFonts w:ascii="Times New Roman" w:hAnsi="Times New Roman" w:cs="Times New Roman"/>
          <w:color w:val="333333"/>
        </w:rPr>
        <w:t xml:space="preserve">G.B. Road, </w:t>
      </w:r>
      <w:proofErr w:type="spellStart"/>
      <w:proofErr w:type="gramStart"/>
      <w:r>
        <w:rPr>
          <w:rFonts w:ascii="Times New Roman" w:hAnsi="Times New Roman" w:cs="Times New Roman"/>
          <w:color w:val="333333"/>
        </w:rPr>
        <w:t>Kasarvadavali</w:t>
      </w:r>
      <w:proofErr w:type="spellEnd"/>
      <w:r w:rsidR="00C12664">
        <w:rPr>
          <w:rFonts w:ascii="Times New Roman" w:hAnsi="Times New Roman" w:cs="Times New Roman"/>
          <w:color w:val="333333"/>
        </w:rPr>
        <w:t xml:space="preserve"> </w:t>
      </w:r>
      <w:r>
        <w:rPr>
          <w:rFonts w:ascii="Times New Roman" w:hAnsi="Times New Roman" w:cs="Times New Roman"/>
          <w:color w:val="333333"/>
        </w:rPr>
        <w:t>,</w:t>
      </w:r>
      <w:proofErr w:type="gramEnd"/>
      <w:r w:rsidR="00C12664">
        <w:rPr>
          <w:rFonts w:ascii="Times New Roman" w:hAnsi="Times New Roman" w:cs="Times New Roman"/>
          <w:color w:val="333333"/>
        </w:rPr>
        <w:t xml:space="preserve"> </w:t>
      </w:r>
      <w:r>
        <w:rPr>
          <w:rFonts w:ascii="Times New Roman" w:hAnsi="Times New Roman" w:cs="Times New Roman"/>
          <w:color w:val="333333"/>
        </w:rPr>
        <w:t>Thane (W), Mumbai-400615</w:t>
      </w:r>
    </w:p>
    <w:p w14:paraId="41432DEE" w14:textId="77777777" w:rsidR="00BA40AD" w:rsidRDefault="00BA40AD">
      <w:pPr>
        <w:spacing w:before="116" w:after="116" w:line="100" w:lineRule="atLeast"/>
        <w:ind w:hanging="345"/>
        <w:jc w:val="center"/>
        <w:rPr>
          <w:rFonts w:ascii="Times New Roman" w:hAnsi="Times New Roman" w:cs="Times New Roman"/>
          <w:color w:val="333333"/>
        </w:rPr>
      </w:pPr>
      <w:r>
        <w:rPr>
          <w:rFonts w:ascii="Times New Roman" w:hAnsi="Times New Roman" w:cs="Times New Roman"/>
          <w:color w:val="333333"/>
        </w:rPr>
        <w:t>UNIVERSITY OF MUMBAI</w:t>
      </w:r>
    </w:p>
    <w:p w14:paraId="4945E11F" w14:textId="77777777" w:rsidR="00BA40AD" w:rsidRDefault="00BA40AD">
      <w:pPr>
        <w:spacing w:after="84" w:line="100" w:lineRule="atLeast"/>
        <w:jc w:val="center"/>
        <w:rPr>
          <w:rFonts w:ascii="Times New Roman" w:hAnsi="Times New Roman" w:cs="Times New Roman"/>
          <w:color w:val="333333"/>
        </w:rPr>
      </w:pPr>
    </w:p>
    <w:p w14:paraId="18DA3E0D" w14:textId="77777777" w:rsidR="00BA40AD" w:rsidRDefault="00BA40AD">
      <w:pPr>
        <w:spacing w:after="142" w:line="100" w:lineRule="atLeast"/>
        <w:ind w:hanging="630"/>
        <w:jc w:val="center"/>
      </w:pPr>
      <w:r>
        <w:rPr>
          <w:rFonts w:ascii="Times New Roman" w:hAnsi="Times New Roman" w:cs="Times New Roman"/>
          <w:b/>
          <w:bCs/>
          <w:color w:val="333333"/>
          <w:sz w:val="24"/>
          <w:szCs w:val="24"/>
        </w:rPr>
        <w:t xml:space="preserve">Academic </w:t>
      </w:r>
      <w:r w:rsidR="004536FE">
        <w:rPr>
          <w:rFonts w:ascii="Times New Roman" w:hAnsi="Times New Roman" w:cs="Times New Roman"/>
          <w:b/>
          <w:bCs/>
          <w:color w:val="333333"/>
          <w:sz w:val="24"/>
          <w:szCs w:val="24"/>
        </w:rPr>
        <w:t>year:</w:t>
      </w:r>
      <w:r>
        <w:rPr>
          <w:rFonts w:ascii="Times New Roman" w:hAnsi="Times New Roman" w:cs="Times New Roman"/>
          <w:b/>
          <w:bCs/>
          <w:color w:val="333333"/>
          <w:sz w:val="24"/>
          <w:szCs w:val="24"/>
        </w:rPr>
        <w:t xml:space="preserve"> 20</w:t>
      </w:r>
      <w:r w:rsidR="001A42FF">
        <w:rPr>
          <w:rFonts w:ascii="Times New Roman" w:hAnsi="Times New Roman" w:cs="Times New Roman"/>
          <w:b/>
          <w:bCs/>
          <w:color w:val="333333"/>
          <w:sz w:val="24"/>
          <w:szCs w:val="24"/>
        </w:rPr>
        <w:t>2</w:t>
      </w:r>
      <w:r w:rsidR="004536FE">
        <w:rPr>
          <w:rFonts w:ascii="Times New Roman" w:hAnsi="Times New Roman" w:cs="Times New Roman"/>
          <w:b/>
          <w:bCs/>
          <w:color w:val="333333"/>
          <w:sz w:val="24"/>
          <w:szCs w:val="24"/>
        </w:rPr>
        <w:t>2</w:t>
      </w:r>
      <w:r>
        <w:rPr>
          <w:rFonts w:ascii="Times New Roman" w:hAnsi="Times New Roman" w:cs="Times New Roman"/>
          <w:b/>
          <w:bCs/>
          <w:color w:val="333333"/>
          <w:sz w:val="24"/>
          <w:szCs w:val="24"/>
        </w:rPr>
        <w:t>-</w:t>
      </w:r>
      <w:r w:rsidR="001A42FF">
        <w:rPr>
          <w:rFonts w:ascii="Times New Roman" w:hAnsi="Times New Roman" w:cs="Times New Roman"/>
          <w:b/>
          <w:bCs/>
          <w:color w:val="333333"/>
          <w:sz w:val="24"/>
          <w:szCs w:val="24"/>
        </w:rPr>
        <w:t>2</w:t>
      </w:r>
      <w:r w:rsidR="004536FE">
        <w:rPr>
          <w:rFonts w:ascii="Times New Roman" w:hAnsi="Times New Roman" w:cs="Times New Roman"/>
          <w:b/>
          <w:bCs/>
          <w:color w:val="333333"/>
          <w:sz w:val="24"/>
          <w:szCs w:val="24"/>
        </w:rPr>
        <w:t>3</w:t>
      </w:r>
    </w:p>
    <w:p w14:paraId="078B3FC2" w14:textId="77777777" w:rsidR="00BA40AD" w:rsidRDefault="00BA40AD"/>
    <w:p w14:paraId="0419B073" w14:textId="77777777" w:rsidR="00BA40AD" w:rsidRDefault="00BA40AD"/>
    <w:p w14:paraId="6892DD61" w14:textId="77777777" w:rsidR="00BA40AD" w:rsidRDefault="00BA40AD">
      <w:pPr>
        <w:pStyle w:val="NoSpacing"/>
        <w:jc w:val="center"/>
        <w:rPr>
          <w:rFonts w:ascii="Times New Roman" w:hAnsi="Times New Roman"/>
          <w:b/>
          <w:sz w:val="32"/>
          <w:szCs w:val="32"/>
        </w:rPr>
      </w:pPr>
    </w:p>
    <w:p w14:paraId="6543B584" w14:textId="77777777" w:rsidR="00BA40AD" w:rsidRDefault="00BA40AD">
      <w:pPr>
        <w:pStyle w:val="NoSpacing"/>
        <w:jc w:val="center"/>
        <w:rPr>
          <w:rFonts w:ascii="Times New Roman" w:hAnsi="Times New Roman"/>
          <w:b/>
          <w:sz w:val="32"/>
          <w:szCs w:val="32"/>
        </w:rPr>
      </w:pPr>
    </w:p>
    <w:p w14:paraId="71977CA4" w14:textId="77777777" w:rsidR="00BA40AD" w:rsidRDefault="00BA40AD">
      <w:pPr>
        <w:pStyle w:val="NoSpacing"/>
        <w:jc w:val="center"/>
        <w:rPr>
          <w:rFonts w:ascii="Times New Roman" w:hAnsi="Times New Roman"/>
          <w:b/>
          <w:sz w:val="32"/>
          <w:szCs w:val="32"/>
        </w:rPr>
      </w:pPr>
    </w:p>
    <w:p w14:paraId="5B958ACD" w14:textId="77777777" w:rsidR="00BA40AD" w:rsidRDefault="00BA40AD">
      <w:pPr>
        <w:pStyle w:val="NoSpacing"/>
        <w:jc w:val="center"/>
        <w:rPr>
          <w:rFonts w:ascii="Times New Roman" w:hAnsi="Times New Roman"/>
          <w:b/>
          <w:sz w:val="32"/>
          <w:szCs w:val="32"/>
        </w:rPr>
      </w:pPr>
      <w:r>
        <w:rPr>
          <w:rFonts w:ascii="Times New Roman" w:hAnsi="Times New Roman"/>
          <w:b/>
          <w:sz w:val="32"/>
          <w:szCs w:val="32"/>
        </w:rPr>
        <w:t>CERTIFICATE</w:t>
      </w:r>
    </w:p>
    <w:p w14:paraId="12FAB19E" w14:textId="77777777" w:rsidR="00BA40AD" w:rsidRDefault="00BA40AD">
      <w:pPr>
        <w:pStyle w:val="NoSpacing"/>
        <w:jc w:val="center"/>
        <w:rPr>
          <w:rFonts w:ascii="Times New Roman" w:hAnsi="Times New Roman"/>
          <w:b/>
          <w:sz w:val="32"/>
          <w:szCs w:val="32"/>
        </w:rPr>
      </w:pPr>
    </w:p>
    <w:p w14:paraId="367CB764" w14:textId="77777777" w:rsidR="00BA40AD" w:rsidRDefault="00BA40AD">
      <w:pPr>
        <w:pStyle w:val="NoSpacing"/>
        <w:jc w:val="center"/>
        <w:rPr>
          <w:rFonts w:ascii="Times New Roman" w:hAnsi="Times New Roman"/>
          <w:b/>
          <w:sz w:val="32"/>
          <w:szCs w:val="32"/>
        </w:rPr>
      </w:pPr>
    </w:p>
    <w:p w14:paraId="69944B9F" w14:textId="77777777" w:rsidR="00BA40AD" w:rsidRDefault="00BA40AD">
      <w:pPr>
        <w:pStyle w:val="NoSpacing"/>
        <w:spacing w:line="480" w:lineRule="auto"/>
        <w:rPr>
          <w:rFonts w:ascii="Times New Roman" w:hAnsi="Times New Roman"/>
          <w:sz w:val="24"/>
          <w:szCs w:val="24"/>
        </w:rPr>
      </w:pPr>
      <w:r>
        <w:rPr>
          <w:rFonts w:ascii="Times New Roman" w:hAnsi="Times New Roman"/>
          <w:sz w:val="24"/>
          <w:szCs w:val="24"/>
        </w:rPr>
        <w:t xml:space="preserve">                                                         </w:t>
      </w:r>
    </w:p>
    <w:p w14:paraId="7925F9DC" w14:textId="77777777" w:rsidR="00AD558F" w:rsidRDefault="00AD558F" w:rsidP="00AD558F">
      <w:pPr>
        <w:pStyle w:val="NoSpacing"/>
        <w:spacing w:line="480" w:lineRule="auto"/>
        <w:jc w:val="both"/>
        <w:rPr>
          <w:rFonts w:ascii="Times New Roman" w:hAnsi="Times New Roman"/>
          <w:sz w:val="24"/>
          <w:szCs w:val="24"/>
        </w:rPr>
      </w:pPr>
      <w:r>
        <w:rPr>
          <w:rFonts w:ascii="Times New Roman" w:hAnsi="Times New Roman"/>
          <w:sz w:val="24"/>
          <w:szCs w:val="24"/>
        </w:rPr>
        <w:t xml:space="preserve">This to certify that the Mini Project report on </w:t>
      </w:r>
      <w:r w:rsidRPr="00F054AF">
        <w:rPr>
          <w:rFonts w:ascii="Times New Roman" w:hAnsi="Times New Roman"/>
          <w:b/>
          <w:bCs/>
          <w:sz w:val="24"/>
          <w:szCs w:val="24"/>
        </w:rPr>
        <w:t>E</w:t>
      </w:r>
      <w:r>
        <w:rPr>
          <w:rFonts w:ascii="Times New Roman" w:hAnsi="Times New Roman"/>
          <w:b/>
          <w:bCs/>
          <w:sz w:val="24"/>
          <w:szCs w:val="24"/>
        </w:rPr>
        <w:t xml:space="preserve">-Diary </w:t>
      </w:r>
      <w:r w:rsidRPr="00F054AF">
        <w:rPr>
          <w:rFonts w:ascii="Times New Roman" w:hAnsi="Times New Roman"/>
          <w:b/>
          <w:bCs/>
          <w:sz w:val="24"/>
          <w:szCs w:val="24"/>
        </w:rPr>
        <w:t xml:space="preserve"> </w:t>
      </w:r>
      <w:r>
        <w:rPr>
          <w:rFonts w:ascii="Times New Roman" w:hAnsi="Times New Roman"/>
          <w:sz w:val="24"/>
          <w:szCs w:val="24"/>
        </w:rPr>
        <w:t>has been submitted by Kaushik Prabhu Nerurkar (21104016), Riya Patel</w:t>
      </w:r>
      <w:r>
        <w:rPr>
          <w:rFonts w:ascii="Times New Roman" w:hAnsi="Times New Roman"/>
          <w:b/>
          <w:bCs/>
          <w:sz w:val="24"/>
          <w:szCs w:val="24"/>
        </w:rPr>
        <w:t xml:space="preserve"> </w:t>
      </w:r>
      <w:r>
        <w:rPr>
          <w:rFonts w:ascii="Times New Roman" w:hAnsi="Times New Roman"/>
          <w:sz w:val="24"/>
          <w:szCs w:val="24"/>
        </w:rPr>
        <w:t xml:space="preserve">(21104141) , </w:t>
      </w:r>
      <w:proofErr w:type="spellStart"/>
      <w:r>
        <w:rPr>
          <w:rFonts w:ascii="Times New Roman" w:hAnsi="Times New Roman"/>
          <w:sz w:val="24"/>
          <w:szCs w:val="24"/>
        </w:rPr>
        <w:t>Amogh</w:t>
      </w:r>
      <w:proofErr w:type="spellEnd"/>
      <w:r>
        <w:rPr>
          <w:rFonts w:ascii="Times New Roman" w:hAnsi="Times New Roman"/>
          <w:sz w:val="24"/>
          <w:szCs w:val="24"/>
        </w:rPr>
        <w:t xml:space="preserve"> </w:t>
      </w:r>
      <w:proofErr w:type="spellStart"/>
      <w:r>
        <w:rPr>
          <w:rFonts w:ascii="Times New Roman" w:hAnsi="Times New Roman"/>
          <w:sz w:val="24"/>
          <w:szCs w:val="24"/>
        </w:rPr>
        <w:t>Parulekar</w:t>
      </w:r>
      <w:proofErr w:type="spellEnd"/>
      <w:r>
        <w:rPr>
          <w:rFonts w:ascii="Times New Roman" w:hAnsi="Times New Roman"/>
          <w:sz w:val="24"/>
          <w:szCs w:val="24"/>
        </w:rPr>
        <w:t xml:space="preserve"> (21104001) and Ajit Pawar(</w:t>
      </w:r>
      <w:r w:rsidRPr="00AD558F">
        <w:rPr>
          <w:rFonts w:ascii="Times New Roman" w:hAnsi="Times New Roman"/>
          <w:sz w:val="24"/>
          <w:szCs w:val="24"/>
        </w:rPr>
        <w:t>21104054</w:t>
      </w:r>
      <w:r>
        <w:rPr>
          <w:rFonts w:ascii="Times New Roman" w:hAnsi="Times New Roman"/>
          <w:sz w:val="24"/>
          <w:szCs w:val="24"/>
        </w:rPr>
        <w:t xml:space="preserve">) who are a Bonafede students of  A. P. Shah Institute of Technology, Thane, Mumbai, as a  partial fulfilment of the requirement for the degree in </w:t>
      </w:r>
      <w:r>
        <w:rPr>
          <w:rFonts w:ascii="Times New Roman" w:hAnsi="Times New Roman"/>
          <w:b/>
          <w:bCs/>
          <w:sz w:val="24"/>
          <w:szCs w:val="24"/>
          <w:u w:val="single"/>
        </w:rPr>
        <w:t>Information Technology</w:t>
      </w:r>
      <w:r>
        <w:rPr>
          <w:rFonts w:ascii="Times New Roman" w:hAnsi="Times New Roman"/>
          <w:sz w:val="24"/>
          <w:szCs w:val="24"/>
        </w:rPr>
        <w:t xml:space="preserve">, during the academic year </w:t>
      </w:r>
      <w:r>
        <w:rPr>
          <w:rFonts w:ascii="Times New Roman" w:hAnsi="Times New Roman"/>
          <w:b/>
          <w:bCs/>
          <w:sz w:val="24"/>
          <w:szCs w:val="24"/>
          <w:u w:val="single"/>
        </w:rPr>
        <w:t>2022-2023</w:t>
      </w:r>
      <w:r>
        <w:rPr>
          <w:rFonts w:ascii="Times New Roman" w:hAnsi="Times New Roman"/>
          <w:sz w:val="24"/>
          <w:szCs w:val="24"/>
        </w:rPr>
        <w:t xml:space="preserve"> in the satisfactory manner as per the curriculum laid down by University of Mumbai.</w:t>
      </w:r>
    </w:p>
    <w:p w14:paraId="40EF6ABA" w14:textId="77777777" w:rsidR="001A42FF" w:rsidRDefault="001A42FF">
      <w:pPr>
        <w:pStyle w:val="NoSpacing"/>
        <w:spacing w:line="480" w:lineRule="auto"/>
        <w:jc w:val="both"/>
        <w:rPr>
          <w:rFonts w:ascii="Times New Roman" w:hAnsi="Times New Roman"/>
          <w:sz w:val="24"/>
          <w:szCs w:val="24"/>
        </w:rPr>
      </w:pPr>
    </w:p>
    <w:p w14:paraId="3BDE3A83" w14:textId="77777777" w:rsidR="001A42FF" w:rsidRDefault="001A42FF">
      <w:pPr>
        <w:pStyle w:val="NoSpacing"/>
        <w:spacing w:line="480" w:lineRule="auto"/>
        <w:jc w:val="both"/>
        <w:rPr>
          <w:rFonts w:ascii="Times New Roman" w:hAnsi="Times New Roman"/>
          <w:sz w:val="24"/>
          <w:szCs w:val="24"/>
        </w:rPr>
      </w:pPr>
    </w:p>
    <w:p w14:paraId="57777E5E" w14:textId="16691238" w:rsidR="001A42FF" w:rsidRPr="001A42FF" w:rsidRDefault="00AD558F" w:rsidP="001A42FF">
      <w:pPr>
        <w:pStyle w:val="NoSpacing"/>
        <w:spacing w:line="360" w:lineRule="auto"/>
        <w:jc w:val="both"/>
        <w:rPr>
          <w:rFonts w:ascii="Times New Roman" w:hAnsi="Times New Roman"/>
          <w:sz w:val="24"/>
          <w:szCs w:val="24"/>
        </w:rPr>
      </w:pPr>
      <w:proofErr w:type="spellStart"/>
      <w:r>
        <w:rPr>
          <w:rFonts w:ascii="Times New Roman" w:hAnsi="Times New Roman"/>
          <w:sz w:val="24"/>
          <w:szCs w:val="24"/>
        </w:rPr>
        <w:t>Prof.Roshna</w:t>
      </w:r>
      <w:proofErr w:type="spellEnd"/>
      <w:r>
        <w:rPr>
          <w:rFonts w:ascii="Times New Roman" w:hAnsi="Times New Roman"/>
          <w:sz w:val="24"/>
          <w:szCs w:val="24"/>
        </w:rPr>
        <w:t xml:space="preserve"> </w:t>
      </w:r>
      <w:proofErr w:type="spellStart"/>
      <w:r w:rsidR="00392904">
        <w:rPr>
          <w:rFonts w:ascii="Times New Roman" w:hAnsi="Times New Roman"/>
          <w:sz w:val="24"/>
          <w:szCs w:val="24"/>
        </w:rPr>
        <w:t>Sangle</w:t>
      </w:r>
      <w:proofErr w:type="spellEnd"/>
    </w:p>
    <w:p w14:paraId="1E37C0A1" w14:textId="77777777" w:rsidR="001A42FF" w:rsidRPr="001A42FF" w:rsidRDefault="001A42FF" w:rsidP="001A42FF">
      <w:pPr>
        <w:pStyle w:val="NoSpacing"/>
        <w:spacing w:line="360" w:lineRule="auto"/>
        <w:jc w:val="both"/>
        <w:rPr>
          <w:rFonts w:ascii="Times New Roman" w:hAnsi="Times New Roman"/>
          <w:sz w:val="24"/>
          <w:szCs w:val="24"/>
        </w:rPr>
      </w:pPr>
      <w:r w:rsidRPr="001A42FF">
        <w:rPr>
          <w:rFonts w:ascii="Times New Roman" w:hAnsi="Times New Roman"/>
          <w:sz w:val="24"/>
          <w:szCs w:val="24"/>
        </w:rPr>
        <w:t>Guide</w:t>
      </w:r>
    </w:p>
    <w:p w14:paraId="5BE5AA37" w14:textId="77777777" w:rsidR="001A42FF" w:rsidRDefault="001A42FF" w:rsidP="001A42FF">
      <w:pPr>
        <w:pStyle w:val="NoSpacing"/>
        <w:spacing w:line="360" w:lineRule="auto"/>
        <w:jc w:val="both"/>
        <w:rPr>
          <w:rFonts w:ascii="Times New Roman" w:hAnsi="Times New Roman"/>
          <w:sz w:val="24"/>
          <w:szCs w:val="24"/>
        </w:rPr>
      </w:pPr>
    </w:p>
    <w:p w14:paraId="14BFF5FF" w14:textId="77777777" w:rsidR="001A42FF" w:rsidRDefault="001A42FF" w:rsidP="001A42FF">
      <w:pPr>
        <w:pStyle w:val="NoSpacing"/>
        <w:spacing w:line="360" w:lineRule="auto"/>
        <w:jc w:val="both"/>
        <w:rPr>
          <w:rFonts w:ascii="Times New Roman" w:hAnsi="Times New Roman"/>
          <w:sz w:val="24"/>
          <w:szCs w:val="24"/>
        </w:rPr>
      </w:pPr>
    </w:p>
    <w:p w14:paraId="234CEE56" w14:textId="77777777" w:rsidR="001A42FF" w:rsidRPr="001A42FF" w:rsidRDefault="004536FE" w:rsidP="001A42FF">
      <w:pPr>
        <w:pStyle w:val="NoSpacing"/>
        <w:spacing w:line="360" w:lineRule="auto"/>
        <w:jc w:val="both"/>
        <w:rPr>
          <w:rFonts w:ascii="Times New Roman" w:hAnsi="Times New Roman"/>
          <w:sz w:val="24"/>
          <w:szCs w:val="24"/>
        </w:rPr>
      </w:pPr>
      <w:r>
        <w:rPr>
          <w:rFonts w:ascii="Times New Roman" w:hAnsi="Times New Roman"/>
          <w:sz w:val="24"/>
          <w:szCs w:val="24"/>
        </w:rPr>
        <w:t>Dr</w:t>
      </w:r>
      <w:r w:rsidR="001A42FF" w:rsidRPr="001A42FF">
        <w:rPr>
          <w:rFonts w:ascii="Times New Roman" w:hAnsi="Times New Roman"/>
          <w:sz w:val="24"/>
          <w:szCs w:val="24"/>
        </w:rPr>
        <w:t xml:space="preserve">. Kiran Deshpande </w:t>
      </w:r>
      <w:r w:rsidR="001A42FF">
        <w:rPr>
          <w:rFonts w:ascii="Times New Roman" w:hAnsi="Times New Roman"/>
          <w:sz w:val="24"/>
          <w:szCs w:val="24"/>
        </w:rPr>
        <w:tab/>
      </w:r>
      <w:r w:rsidR="001A42FF">
        <w:rPr>
          <w:rFonts w:ascii="Times New Roman" w:hAnsi="Times New Roman"/>
          <w:sz w:val="24"/>
          <w:szCs w:val="24"/>
        </w:rPr>
        <w:tab/>
      </w:r>
      <w:r w:rsidR="001A42FF">
        <w:rPr>
          <w:rFonts w:ascii="Times New Roman" w:hAnsi="Times New Roman"/>
          <w:sz w:val="24"/>
          <w:szCs w:val="24"/>
        </w:rPr>
        <w:tab/>
      </w:r>
      <w:r w:rsidR="001A42FF">
        <w:rPr>
          <w:rFonts w:ascii="Times New Roman" w:hAnsi="Times New Roman"/>
          <w:sz w:val="24"/>
          <w:szCs w:val="24"/>
        </w:rPr>
        <w:tab/>
      </w:r>
      <w:r w:rsidR="001A42FF">
        <w:rPr>
          <w:rFonts w:ascii="Times New Roman" w:hAnsi="Times New Roman"/>
          <w:sz w:val="24"/>
          <w:szCs w:val="24"/>
        </w:rPr>
        <w:tab/>
      </w:r>
      <w:r>
        <w:rPr>
          <w:rFonts w:ascii="Times New Roman" w:hAnsi="Times New Roman"/>
          <w:sz w:val="24"/>
          <w:szCs w:val="24"/>
        </w:rPr>
        <w:t xml:space="preserve">              </w:t>
      </w:r>
      <w:r w:rsidR="001A42FF" w:rsidRPr="001A42FF">
        <w:rPr>
          <w:rFonts w:ascii="Times New Roman" w:hAnsi="Times New Roman"/>
          <w:sz w:val="24"/>
          <w:szCs w:val="24"/>
        </w:rPr>
        <w:t xml:space="preserve">Dr. Uttam </w:t>
      </w:r>
      <w:proofErr w:type="spellStart"/>
      <w:proofErr w:type="gramStart"/>
      <w:r w:rsidR="001A42FF" w:rsidRPr="001A42FF">
        <w:rPr>
          <w:rFonts w:ascii="Times New Roman" w:hAnsi="Times New Roman"/>
          <w:sz w:val="24"/>
          <w:szCs w:val="24"/>
        </w:rPr>
        <w:t>D.Kolekar</w:t>
      </w:r>
      <w:proofErr w:type="spellEnd"/>
      <w:proofErr w:type="gramEnd"/>
    </w:p>
    <w:p w14:paraId="596023A5" w14:textId="77777777" w:rsidR="001A42FF" w:rsidRPr="001A42FF" w:rsidRDefault="001A42FF" w:rsidP="001A42FF">
      <w:pPr>
        <w:pStyle w:val="NoSpacing"/>
        <w:spacing w:line="360" w:lineRule="auto"/>
        <w:jc w:val="both"/>
        <w:rPr>
          <w:rFonts w:ascii="Times New Roman" w:hAnsi="Times New Roman"/>
          <w:sz w:val="24"/>
          <w:szCs w:val="24"/>
        </w:rPr>
      </w:pPr>
      <w:r w:rsidRPr="001A42FF">
        <w:rPr>
          <w:rFonts w:ascii="Times New Roman" w:hAnsi="Times New Roman"/>
          <w:sz w:val="24"/>
          <w:szCs w:val="24"/>
        </w:rPr>
        <w:t xml:space="preserve">Head Department of Information Technology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1A42FF">
        <w:rPr>
          <w:rFonts w:ascii="Times New Roman" w:hAnsi="Times New Roman"/>
          <w:sz w:val="24"/>
          <w:szCs w:val="24"/>
        </w:rPr>
        <w:t>Principal</w:t>
      </w:r>
    </w:p>
    <w:p w14:paraId="584458F1" w14:textId="77777777" w:rsidR="001A42FF" w:rsidRDefault="001A42FF" w:rsidP="001A42FF">
      <w:pPr>
        <w:pStyle w:val="NoSpacing"/>
        <w:spacing w:line="360" w:lineRule="auto"/>
        <w:jc w:val="both"/>
        <w:rPr>
          <w:rFonts w:ascii="Times New Roman" w:hAnsi="Times New Roman"/>
          <w:sz w:val="24"/>
          <w:szCs w:val="24"/>
        </w:rPr>
      </w:pPr>
    </w:p>
    <w:p w14:paraId="5114F3E3" w14:textId="77777777" w:rsidR="001A42FF" w:rsidRDefault="001A42FF" w:rsidP="001A42FF">
      <w:pPr>
        <w:pStyle w:val="NoSpacing"/>
        <w:spacing w:line="360" w:lineRule="auto"/>
        <w:jc w:val="both"/>
        <w:rPr>
          <w:rFonts w:ascii="Times New Roman" w:hAnsi="Times New Roman"/>
          <w:sz w:val="24"/>
          <w:szCs w:val="24"/>
        </w:rPr>
      </w:pPr>
    </w:p>
    <w:p w14:paraId="2BDD193E" w14:textId="77777777" w:rsidR="001A42FF" w:rsidRPr="001A42FF" w:rsidRDefault="001A42FF" w:rsidP="001A42FF">
      <w:pPr>
        <w:pStyle w:val="NoSpacing"/>
        <w:spacing w:line="360" w:lineRule="auto"/>
        <w:jc w:val="both"/>
        <w:rPr>
          <w:rFonts w:ascii="Times New Roman" w:hAnsi="Times New Roman"/>
          <w:sz w:val="24"/>
          <w:szCs w:val="24"/>
        </w:rPr>
      </w:pPr>
      <w:r w:rsidRPr="001A42FF">
        <w:rPr>
          <w:rFonts w:ascii="Times New Roman" w:hAnsi="Times New Roman"/>
          <w:sz w:val="24"/>
          <w:szCs w:val="24"/>
        </w:rPr>
        <w:t>External Examiner(s)</w:t>
      </w:r>
    </w:p>
    <w:p w14:paraId="5C1E27D4" w14:textId="77777777" w:rsidR="001A42FF" w:rsidRPr="001A42FF" w:rsidRDefault="001A42FF" w:rsidP="001A42FF">
      <w:pPr>
        <w:pStyle w:val="NoSpacing"/>
        <w:spacing w:line="360" w:lineRule="auto"/>
        <w:jc w:val="both"/>
        <w:rPr>
          <w:rFonts w:ascii="Times New Roman" w:hAnsi="Times New Roman"/>
          <w:sz w:val="24"/>
          <w:szCs w:val="24"/>
        </w:rPr>
      </w:pPr>
      <w:r w:rsidRPr="001A42FF">
        <w:rPr>
          <w:rFonts w:ascii="Times New Roman" w:hAnsi="Times New Roman"/>
          <w:sz w:val="24"/>
          <w:szCs w:val="24"/>
        </w:rPr>
        <w:t>1.</w:t>
      </w:r>
    </w:p>
    <w:p w14:paraId="0BEAD4B9" w14:textId="77777777" w:rsidR="001A42FF" w:rsidRDefault="001A42FF" w:rsidP="001A42FF">
      <w:pPr>
        <w:pStyle w:val="NoSpacing"/>
        <w:spacing w:line="360" w:lineRule="auto"/>
        <w:jc w:val="both"/>
        <w:rPr>
          <w:rFonts w:ascii="Times New Roman" w:hAnsi="Times New Roman"/>
          <w:sz w:val="24"/>
          <w:szCs w:val="24"/>
        </w:rPr>
      </w:pPr>
      <w:r w:rsidRPr="001A42FF">
        <w:rPr>
          <w:rFonts w:ascii="Times New Roman" w:hAnsi="Times New Roman"/>
          <w:sz w:val="24"/>
          <w:szCs w:val="24"/>
        </w:rPr>
        <w:t>2.</w:t>
      </w:r>
    </w:p>
    <w:p w14:paraId="4AEF757A" w14:textId="77777777" w:rsidR="001A42FF" w:rsidRPr="001A42FF" w:rsidRDefault="001A42FF" w:rsidP="001A42FF">
      <w:pPr>
        <w:pStyle w:val="NoSpacing"/>
        <w:spacing w:line="360" w:lineRule="auto"/>
        <w:jc w:val="both"/>
        <w:rPr>
          <w:rFonts w:ascii="Times New Roman" w:hAnsi="Times New Roman"/>
          <w:sz w:val="24"/>
          <w:szCs w:val="24"/>
        </w:rPr>
      </w:pPr>
    </w:p>
    <w:p w14:paraId="5F7AB2F8" w14:textId="77777777" w:rsidR="001A42FF" w:rsidRPr="001A42FF" w:rsidRDefault="001A42FF" w:rsidP="001A42FF">
      <w:pPr>
        <w:pStyle w:val="NoSpacing"/>
        <w:spacing w:line="360" w:lineRule="auto"/>
        <w:jc w:val="both"/>
        <w:rPr>
          <w:rFonts w:ascii="Times New Roman" w:hAnsi="Times New Roman"/>
          <w:sz w:val="24"/>
          <w:szCs w:val="24"/>
        </w:rPr>
      </w:pPr>
      <w:r w:rsidRPr="001A42FF">
        <w:rPr>
          <w:rFonts w:ascii="Times New Roman" w:hAnsi="Times New Roman"/>
          <w:sz w:val="24"/>
          <w:szCs w:val="24"/>
        </w:rPr>
        <w:t>Place:</w:t>
      </w:r>
      <w:r w:rsidR="009E5213">
        <w:rPr>
          <w:rFonts w:ascii="Times New Roman" w:hAnsi="Times New Roman"/>
          <w:sz w:val="24"/>
          <w:szCs w:val="24"/>
        </w:rPr>
        <w:t xml:space="preserve"> </w:t>
      </w:r>
      <w:r w:rsidRPr="001A42FF">
        <w:rPr>
          <w:rFonts w:ascii="Times New Roman" w:hAnsi="Times New Roman"/>
          <w:sz w:val="24"/>
          <w:szCs w:val="24"/>
        </w:rPr>
        <w:t>A.P.</w:t>
      </w:r>
      <w:r w:rsidR="009E5213">
        <w:rPr>
          <w:rFonts w:ascii="Times New Roman" w:hAnsi="Times New Roman"/>
          <w:sz w:val="24"/>
          <w:szCs w:val="24"/>
        </w:rPr>
        <w:t xml:space="preserve"> </w:t>
      </w:r>
      <w:r w:rsidRPr="001A42FF">
        <w:rPr>
          <w:rFonts w:ascii="Times New Roman" w:hAnsi="Times New Roman"/>
          <w:sz w:val="24"/>
          <w:szCs w:val="24"/>
        </w:rPr>
        <w:t>Shah Institute of Technology, Thane</w:t>
      </w:r>
    </w:p>
    <w:p w14:paraId="0130B248" w14:textId="77777777" w:rsidR="00164A71" w:rsidRDefault="001A42FF" w:rsidP="001A42FF">
      <w:pPr>
        <w:pStyle w:val="NoSpacing"/>
        <w:spacing w:line="360" w:lineRule="auto"/>
        <w:jc w:val="both"/>
        <w:rPr>
          <w:rFonts w:ascii="Times New Roman" w:hAnsi="Times New Roman"/>
          <w:sz w:val="24"/>
          <w:szCs w:val="24"/>
        </w:rPr>
      </w:pPr>
      <w:r w:rsidRPr="001A42FF">
        <w:rPr>
          <w:rFonts w:ascii="Times New Roman" w:hAnsi="Times New Roman"/>
          <w:sz w:val="24"/>
          <w:szCs w:val="24"/>
        </w:rPr>
        <w:t>Date:</w:t>
      </w:r>
      <w:r w:rsidR="004536FE">
        <w:rPr>
          <w:rFonts w:ascii="Times New Roman" w:hAnsi="Times New Roman"/>
          <w:sz w:val="24"/>
          <w:szCs w:val="24"/>
        </w:rPr>
        <w:t xml:space="preserve"> </w:t>
      </w:r>
    </w:p>
    <w:p w14:paraId="443433FF" w14:textId="77777777" w:rsidR="004536FE" w:rsidRDefault="00164A71" w:rsidP="001A42FF">
      <w:pPr>
        <w:pStyle w:val="NoSpacing"/>
        <w:spacing w:line="360" w:lineRule="auto"/>
        <w:jc w:val="both"/>
        <w:rPr>
          <w:rFonts w:ascii="Times New Roman" w:hAnsi="Times New Roman"/>
          <w:sz w:val="24"/>
          <w:szCs w:val="24"/>
        </w:rPr>
      </w:pPr>
      <w:r>
        <w:rPr>
          <w:rFonts w:ascii="Times New Roman" w:hAnsi="Times New Roman"/>
          <w:sz w:val="24"/>
          <w:szCs w:val="24"/>
        </w:rPr>
        <w:br w:type="page"/>
      </w:r>
    </w:p>
    <w:p w14:paraId="21BB8E30" w14:textId="77777777" w:rsidR="00264904" w:rsidRDefault="00264904" w:rsidP="00264904">
      <w:pPr>
        <w:pBdr>
          <w:top w:val="nil"/>
          <w:left w:val="nil"/>
          <w:bottom w:val="nil"/>
          <w:right w:val="nil"/>
          <w:between w:val="nil"/>
        </w:pBdr>
        <w:spacing w:line="360" w:lineRule="auto"/>
        <w:jc w:val="center"/>
        <w:rPr>
          <w:b/>
          <w:color w:val="000000"/>
          <w:sz w:val="28"/>
          <w:szCs w:val="28"/>
          <w:u w:val="single"/>
        </w:rPr>
      </w:pPr>
    </w:p>
    <w:p w14:paraId="334A907E" w14:textId="77777777" w:rsidR="00264904" w:rsidRPr="009E5213" w:rsidRDefault="00264904" w:rsidP="00264904">
      <w:pPr>
        <w:pBdr>
          <w:top w:val="nil"/>
          <w:left w:val="nil"/>
          <w:bottom w:val="nil"/>
          <w:right w:val="nil"/>
          <w:between w:val="nil"/>
        </w:pBdr>
        <w:spacing w:line="360" w:lineRule="auto"/>
        <w:jc w:val="center"/>
        <w:rPr>
          <w:rFonts w:ascii="Times New Roman" w:hAnsi="Times New Roman" w:cs="Times New Roman"/>
          <w:b/>
          <w:color w:val="000000"/>
          <w:sz w:val="24"/>
          <w:szCs w:val="24"/>
          <w:u w:val="single"/>
        </w:rPr>
      </w:pPr>
      <w:r w:rsidRPr="009E5213">
        <w:rPr>
          <w:rFonts w:ascii="Times New Roman" w:hAnsi="Times New Roman" w:cs="Times New Roman"/>
          <w:b/>
          <w:color w:val="000000"/>
          <w:sz w:val="24"/>
          <w:szCs w:val="24"/>
          <w:u w:val="single"/>
        </w:rPr>
        <w:t>ACKNOWLEDGEMENT</w:t>
      </w:r>
    </w:p>
    <w:p w14:paraId="4E960F6F" w14:textId="77777777" w:rsidR="00264904" w:rsidRPr="009E5213" w:rsidRDefault="00264904" w:rsidP="00264904">
      <w:pPr>
        <w:pBdr>
          <w:top w:val="nil"/>
          <w:left w:val="nil"/>
          <w:bottom w:val="nil"/>
          <w:right w:val="nil"/>
          <w:between w:val="nil"/>
        </w:pBdr>
        <w:spacing w:line="360" w:lineRule="auto"/>
        <w:jc w:val="center"/>
        <w:rPr>
          <w:rFonts w:ascii="Times New Roman" w:hAnsi="Times New Roman" w:cs="Times New Roman"/>
          <w:b/>
          <w:color w:val="000000"/>
          <w:sz w:val="24"/>
          <w:szCs w:val="24"/>
          <w:u w:val="single"/>
        </w:rPr>
      </w:pPr>
    </w:p>
    <w:p w14:paraId="6DDAF11C" w14:textId="2AE953E5" w:rsidR="00264904" w:rsidRPr="009E5213" w:rsidRDefault="00264904" w:rsidP="00264904">
      <w:pPr>
        <w:pBdr>
          <w:top w:val="nil"/>
          <w:left w:val="nil"/>
          <w:bottom w:val="nil"/>
          <w:right w:val="nil"/>
          <w:between w:val="nil"/>
        </w:pBdr>
        <w:spacing w:line="360" w:lineRule="auto"/>
        <w:jc w:val="both"/>
        <w:rPr>
          <w:rFonts w:ascii="Times New Roman" w:hAnsi="Times New Roman" w:cs="Times New Roman"/>
          <w:b/>
          <w:color w:val="000000"/>
          <w:sz w:val="24"/>
          <w:szCs w:val="24"/>
          <w:u w:val="single"/>
        </w:rPr>
      </w:pPr>
      <w:r w:rsidRPr="009E5213">
        <w:rPr>
          <w:rFonts w:ascii="Times New Roman" w:hAnsi="Times New Roman" w:cs="Times New Roman"/>
          <w:sz w:val="24"/>
          <w:szCs w:val="24"/>
        </w:rPr>
        <w:t xml:space="preserve">This project would not have come to fruition without the invaluable help of our </w:t>
      </w:r>
      <w:proofErr w:type="gramStart"/>
      <w:r w:rsidRPr="009E5213">
        <w:rPr>
          <w:rFonts w:ascii="Times New Roman" w:hAnsi="Times New Roman" w:cs="Times New Roman"/>
          <w:sz w:val="24"/>
          <w:szCs w:val="24"/>
        </w:rPr>
        <w:t xml:space="preserve">guide  </w:t>
      </w:r>
      <w:proofErr w:type="spellStart"/>
      <w:r w:rsidR="00AD558F">
        <w:rPr>
          <w:rFonts w:ascii="Times New Roman" w:hAnsi="Times New Roman" w:cs="Times New Roman"/>
          <w:b/>
          <w:bCs/>
          <w:sz w:val="24"/>
          <w:szCs w:val="24"/>
        </w:rPr>
        <w:t>Prof.Roshna</w:t>
      </w:r>
      <w:proofErr w:type="spellEnd"/>
      <w:proofErr w:type="gramEnd"/>
      <w:r w:rsidR="00AD558F">
        <w:rPr>
          <w:rFonts w:ascii="Times New Roman" w:hAnsi="Times New Roman" w:cs="Times New Roman"/>
          <w:b/>
          <w:bCs/>
          <w:sz w:val="24"/>
          <w:szCs w:val="24"/>
        </w:rPr>
        <w:t xml:space="preserve"> </w:t>
      </w:r>
      <w:proofErr w:type="spellStart"/>
      <w:r w:rsidR="00392904">
        <w:rPr>
          <w:rFonts w:ascii="Times New Roman" w:hAnsi="Times New Roman" w:cs="Times New Roman"/>
          <w:b/>
          <w:bCs/>
          <w:sz w:val="24"/>
          <w:szCs w:val="24"/>
        </w:rPr>
        <w:t>Sangle</w:t>
      </w:r>
      <w:proofErr w:type="spellEnd"/>
      <w:r w:rsidR="00AD558F">
        <w:rPr>
          <w:rFonts w:ascii="Times New Roman" w:hAnsi="Times New Roman" w:cs="Times New Roman"/>
          <w:b/>
          <w:bCs/>
          <w:sz w:val="24"/>
          <w:szCs w:val="24"/>
        </w:rPr>
        <w:t xml:space="preserve">. </w:t>
      </w:r>
      <w:r w:rsidRPr="009E5213">
        <w:rPr>
          <w:rFonts w:ascii="Times New Roman" w:hAnsi="Times New Roman" w:cs="Times New Roman"/>
          <w:sz w:val="24"/>
          <w:szCs w:val="24"/>
        </w:rPr>
        <w:t xml:space="preserve">Expressing gratitude towards our </w:t>
      </w:r>
      <w:proofErr w:type="spellStart"/>
      <w:r w:rsidRPr="009E5213">
        <w:rPr>
          <w:rFonts w:ascii="Times New Roman" w:hAnsi="Times New Roman" w:cs="Times New Roman"/>
          <w:sz w:val="24"/>
          <w:szCs w:val="24"/>
        </w:rPr>
        <w:t>HoD</w:t>
      </w:r>
      <w:proofErr w:type="spellEnd"/>
      <w:r w:rsidRPr="009E5213">
        <w:rPr>
          <w:rFonts w:ascii="Times New Roman" w:hAnsi="Times New Roman" w:cs="Times New Roman"/>
          <w:sz w:val="24"/>
          <w:szCs w:val="24"/>
        </w:rPr>
        <w:t xml:space="preserve">, </w:t>
      </w:r>
      <w:r w:rsidRPr="009E5213">
        <w:rPr>
          <w:rFonts w:ascii="Times New Roman" w:hAnsi="Times New Roman" w:cs="Times New Roman"/>
          <w:b/>
          <w:bCs/>
          <w:sz w:val="24"/>
          <w:szCs w:val="24"/>
        </w:rPr>
        <w:t>Dr. Kiran Deshpande</w:t>
      </w:r>
      <w:r w:rsidRPr="009E5213">
        <w:rPr>
          <w:rFonts w:ascii="Times New Roman" w:hAnsi="Times New Roman" w:cs="Times New Roman"/>
          <w:sz w:val="24"/>
          <w:szCs w:val="24"/>
        </w:rPr>
        <w:t xml:space="preserve">, and the Department of Information Technology for providing us with the opportunity as well as the support required to pursue this project. We would also like to thank our teacher Ms. </w:t>
      </w:r>
      <w:proofErr w:type="spellStart"/>
      <w:r w:rsidRPr="009E5213">
        <w:rPr>
          <w:rFonts w:ascii="Times New Roman" w:hAnsi="Times New Roman" w:cs="Times New Roman"/>
          <w:sz w:val="24"/>
          <w:szCs w:val="24"/>
        </w:rPr>
        <w:t>Rujata</w:t>
      </w:r>
      <w:proofErr w:type="spellEnd"/>
      <w:r w:rsidRPr="009E5213">
        <w:rPr>
          <w:rFonts w:ascii="Times New Roman" w:hAnsi="Times New Roman" w:cs="Times New Roman"/>
          <w:sz w:val="24"/>
          <w:szCs w:val="24"/>
        </w:rPr>
        <w:t xml:space="preserve"> Chaudhari who gave us her valuable suggestions and ideas when we were in need of them. We would also like to thank our peers for their helpful suggestions.</w:t>
      </w:r>
    </w:p>
    <w:p w14:paraId="0360AC92" w14:textId="77777777" w:rsidR="00164A71" w:rsidRDefault="00164A71" w:rsidP="001A42FF">
      <w:pPr>
        <w:pStyle w:val="NoSpacing"/>
        <w:spacing w:line="360" w:lineRule="auto"/>
        <w:jc w:val="both"/>
        <w:rPr>
          <w:rFonts w:ascii="Times New Roman" w:hAnsi="Times New Roman"/>
          <w:sz w:val="24"/>
          <w:szCs w:val="24"/>
        </w:rPr>
      </w:pPr>
    </w:p>
    <w:p w14:paraId="2EC91802" w14:textId="77777777" w:rsidR="00164A71" w:rsidRDefault="00164A71" w:rsidP="001A42FF">
      <w:pPr>
        <w:pStyle w:val="NoSpacing"/>
        <w:spacing w:line="360" w:lineRule="auto"/>
        <w:jc w:val="both"/>
        <w:rPr>
          <w:rFonts w:ascii="Times New Roman" w:hAnsi="Times New Roman"/>
          <w:sz w:val="24"/>
          <w:szCs w:val="24"/>
        </w:rPr>
      </w:pPr>
    </w:p>
    <w:p w14:paraId="73AADCB1" w14:textId="77777777" w:rsidR="00A06E57" w:rsidRDefault="00A06E57" w:rsidP="001A42FF">
      <w:pPr>
        <w:pStyle w:val="NoSpacing"/>
        <w:spacing w:line="360" w:lineRule="auto"/>
        <w:jc w:val="both"/>
        <w:rPr>
          <w:rFonts w:ascii="Times New Roman" w:hAnsi="Times New Roman"/>
          <w:sz w:val="24"/>
          <w:szCs w:val="24"/>
        </w:rPr>
      </w:pPr>
    </w:p>
    <w:p w14:paraId="7CE15594" w14:textId="77777777" w:rsidR="00BA40AD" w:rsidRDefault="004536FE" w:rsidP="001A42FF">
      <w:pPr>
        <w:pStyle w:val="NoSpacing"/>
        <w:spacing w:line="360" w:lineRule="auto"/>
        <w:jc w:val="both"/>
        <w:rPr>
          <w:rFonts w:ascii="Times New Roman" w:hAnsi="Times New Roman"/>
          <w:sz w:val="24"/>
          <w:szCs w:val="24"/>
        </w:rPr>
      </w:pPr>
      <w:r>
        <w:rPr>
          <w:rFonts w:ascii="Times New Roman" w:hAnsi="Times New Roman"/>
          <w:sz w:val="24"/>
          <w:szCs w:val="24"/>
        </w:rPr>
        <w:br w:type="page"/>
      </w:r>
    </w:p>
    <w:p w14:paraId="6B9D0287" w14:textId="77777777" w:rsidR="004536FE" w:rsidRDefault="004536FE" w:rsidP="001A42FF">
      <w:pPr>
        <w:pStyle w:val="NoSpacing"/>
        <w:spacing w:line="360" w:lineRule="auto"/>
        <w:jc w:val="both"/>
        <w:rPr>
          <w:rFonts w:ascii="Times New Roman" w:hAnsi="Times New Roman"/>
          <w:sz w:val="24"/>
          <w:szCs w:val="24"/>
        </w:rPr>
      </w:pPr>
    </w:p>
    <w:p w14:paraId="0176E750" w14:textId="77777777" w:rsidR="001A42FF" w:rsidRDefault="001A42FF">
      <w:pPr>
        <w:tabs>
          <w:tab w:val="left" w:pos="3533"/>
        </w:tabs>
        <w:ind w:right="-521"/>
        <w:jc w:val="center"/>
        <w:rPr>
          <w:rFonts w:ascii="Times New Roman" w:hAnsi="Times New Roman" w:cs="Times New Roman"/>
          <w:b/>
          <w:sz w:val="26"/>
          <w:szCs w:val="26"/>
        </w:rPr>
      </w:pPr>
    </w:p>
    <w:p w14:paraId="49949BB0" w14:textId="77777777" w:rsidR="00BA40AD" w:rsidRDefault="00BA40AD">
      <w:pPr>
        <w:tabs>
          <w:tab w:val="left" w:pos="3533"/>
        </w:tabs>
        <w:ind w:right="-521"/>
        <w:jc w:val="center"/>
        <w:rPr>
          <w:rFonts w:ascii="Times New Roman" w:hAnsi="Times New Roman" w:cs="Times New Roman"/>
          <w:b/>
          <w:sz w:val="26"/>
          <w:szCs w:val="26"/>
        </w:rPr>
      </w:pPr>
      <w:r>
        <w:rPr>
          <w:rFonts w:ascii="Times New Roman" w:hAnsi="Times New Roman" w:cs="Times New Roman"/>
          <w:b/>
          <w:sz w:val="26"/>
          <w:szCs w:val="26"/>
        </w:rPr>
        <w:t>TABLE OF CONTENTS</w:t>
      </w:r>
    </w:p>
    <w:p w14:paraId="65258E8C" w14:textId="77777777" w:rsidR="00BA40AD" w:rsidRDefault="00BA40AD">
      <w:pPr>
        <w:tabs>
          <w:tab w:val="left" w:pos="3533"/>
        </w:tabs>
        <w:ind w:right="-521"/>
        <w:jc w:val="center"/>
        <w:rPr>
          <w:rFonts w:ascii="Times New Roman" w:hAnsi="Times New Roman" w:cs="Times New Roman"/>
          <w:b/>
          <w:sz w:val="26"/>
          <w:szCs w:val="26"/>
        </w:rPr>
      </w:pPr>
    </w:p>
    <w:p w14:paraId="6CDA6D78" w14:textId="77777777" w:rsidR="00BA40AD" w:rsidRDefault="00BA40AD" w:rsidP="00FB5D70">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Introduction.......................................................................................................... 1</w:t>
      </w:r>
    </w:p>
    <w:p w14:paraId="12A681EB" w14:textId="77777777" w:rsidR="00BA40AD" w:rsidRDefault="00BA40AD" w:rsidP="00FB5D70">
      <w:pPr>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Purpose..................................................................................................... 1</w:t>
      </w:r>
    </w:p>
    <w:p w14:paraId="18D2C873" w14:textId="77777777" w:rsidR="00BA40AD" w:rsidRDefault="00BA40AD" w:rsidP="00FB5D70">
      <w:pPr>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Objectives................................................................................................. 1</w:t>
      </w:r>
    </w:p>
    <w:p w14:paraId="6960A078" w14:textId="77777777" w:rsidR="00BA40AD" w:rsidRDefault="00BA40AD" w:rsidP="00FB5D70">
      <w:pPr>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Scope........................................................................................................ 2</w:t>
      </w:r>
    </w:p>
    <w:p w14:paraId="3AF8FA61" w14:textId="77777777" w:rsidR="001A42FF" w:rsidRDefault="001A42FF" w:rsidP="00FB5D70">
      <w:pPr>
        <w:numPr>
          <w:ilvl w:val="0"/>
          <w:numId w:val="2"/>
        </w:numPr>
        <w:tabs>
          <w:tab w:val="center" w:pos="4320"/>
        </w:tabs>
        <w:spacing w:line="360" w:lineRule="auto"/>
        <w:rPr>
          <w:rFonts w:ascii="Times New Roman" w:hAnsi="Times New Roman" w:cs="Times New Roman"/>
          <w:sz w:val="24"/>
          <w:szCs w:val="24"/>
        </w:rPr>
      </w:pPr>
      <w:r>
        <w:rPr>
          <w:rFonts w:ascii="Times New Roman" w:hAnsi="Times New Roman" w:cs="Times New Roman"/>
          <w:sz w:val="24"/>
          <w:szCs w:val="24"/>
        </w:rPr>
        <w:t xml:space="preserve">Problem Definition………………….................................................................... </w:t>
      </w:r>
      <w:r w:rsidR="00131C78">
        <w:rPr>
          <w:rFonts w:ascii="Times New Roman" w:hAnsi="Times New Roman" w:cs="Times New Roman"/>
          <w:sz w:val="24"/>
          <w:szCs w:val="24"/>
        </w:rPr>
        <w:t>3</w:t>
      </w:r>
    </w:p>
    <w:p w14:paraId="7CAA2C75" w14:textId="77777777" w:rsidR="001A42FF" w:rsidRDefault="009D01E4" w:rsidP="00FB5D70">
      <w:pPr>
        <w:numPr>
          <w:ilvl w:val="0"/>
          <w:numId w:val="2"/>
        </w:numPr>
        <w:tabs>
          <w:tab w:val="center" w:pos="4320"/>
        </w:tabs>
        <w:spacing w:line="360" w:lineRule="auto"/>
        <w:rPr>
          <w:rFonts w:ascii="Times New Roman" w:hAnsi="Times New Roman" w:cs="Times New Roman"/>
          <w:sz w:val="24"/>
          <w:szCs w:val="24"/>
        </w:rPr>
      </w:pPr>
      <w:r>
        <w:rPr>
          <w:rFonts w:ascii="Times New Roman" w:hAnsi="Times New Roman" w:cs="Times New Roman"/>
          <w:sz w:val="24"/>
          <w:szCs w:val="24"/>
        </w:rPr>
        <w:t>Proposed System………...</w:t>
      </w:r>
      <w:r w:rsidR="001A42FF">
        <w:rPr>
          <w:rFonts w:ascii="Times New Roman" w:hAnsi="Times New Roman" w:cs="Times New Roman"/>
          <w:sz w:val="24"/>
          <w:szCs w:val="24"/>
        </w:rPr>
        <w:t xml:space="preserve">.................................................................................... </w:t>
      </w:r>
      <w:r w:rsidR="00131C78">
        <w:rPr>
          <w:rFonts w:ascii="Times New Roman" w:hAnsi="Times New Roman" w:cs="Times New Roman"/>
          <w:sz w:val="24"/>
          <w:szCs w:val="24"/>
        </w:rPr>
        <w:t>4</w:t>
      </w:r>
    </w:p>
    <w:p w14:paraId="277880D0" w14:textId="77777777" w:rsidR="009D01E4" w:rsidRPr="001A42FF" w:rsidRDefault="009D01E4" w:rsidP="009D01E4">
      <w:pPr>
        <w:numPr>
          <w:ilvl w:val="1"/>
          <w:numId w:val="2"/>
        </w:numPr>
        <w:tabs>
          <w:tab w:val="center" w:pos="4320"/>
        </w:tabs>
        <w:spacing w:line="360" w:lineRule="auto"/>
        <w:rPr>
          <w:rFonts w:ascii="Times New Roman" w:hAnsi="Times New Roman" w:cs="Times New Roman"/>
          <w:sz w:val="24"/>
          <w:szCs w:val="24"/>
        </w:rPr>
      </w:pPr>
      <w:r>
        <w:rPr>
          <w:rFonts w:ascii="Times New Roman" w:hAnsi="Times New Roman" w:cs="Times New Roman"/>
          <w:sz w:val="24"/>
          <w:szCs w:val="24"/>
        </w:rPr>
        <w:t xml:space="preserve"> Features and Functionality………………………………………………</w:t>
      </w:r>
      <w:r w:rsidR="004536FE">
        <w:rPr>
          <w:rFonts w:ascii="Times New Roman" w:hAnsi="Times New Roman" w:cs="Times New Roman"/>
          <w:sz w:val="24"/>
          <w:szCs w:val="24"/>
        </w:rPr>
        <w:t>…...</w:t>
      </w:r>
      <w:r>
        <w:rPr>
          <w:rFonts w:ascii="Times New Roman" w:hAnsi="Times New Roman" w:cs="Times New Roman"/>
          <w:sz w:val="24"/>
          <w:szCs w:val="24"/>
        </w:rPr>
        <w:t>4</w:t>
      </w:r>
    </w:p>
    <w:p w14:paraId="54F26C3A" w14:textId="77777777" w:rsidR="00BA40AD" w:rsidRPr="001A42FF" w:rsidRDefault="001A42FF" w:rsidP="00FB5D70">
      <w:pPr>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Project Outcomes.................................................................................................. </w:t>
      </w:r>
      <w:r w:rsidR="00131C78">
        <w:rPr>
          <w:rFonts w:ascii="Times New Roman" w:hAnsi="Times New Roman" w:cs="Times New Roman"/>
          <w:sz w:val="24"/>
          <w:szCs w:val="24"/>
        </w:rPr>
        <w:t>7</w:t>
      </w:r>
    </w:p>
    <w:p w14:paraId="732EBD8A" w14:textId="77777777" w:rsidR="00131C78" w:rsidRDefault="001A42FF" w:rsidP="00FB5D70">
      <w:pPr>
        <w:numPr>
          <w:ilvl w:val="0"/>
          <w:numId w:val="2"/>
        </w:numPr>
        <w:spacing w:line="360" w:lineRule="auto"/>
        <w:rPr>
          <w:rFonts w:ascii="Times New Roman" w:hAnsi="Times New Roman" w:cs="Times New Roman"/>
          <w:sz w:val="24"/>
          <w:szCs w:val="24"/>
        </w:rPr>
      </w:pPr>
      <w:r w:rsidRPr="00131C78">
        <w:rPr>
          <w:rFonts w:ascii="Times New Roman" w:hAnsi="Times New Roman" w:cs="Times New Roman"/>
          <w:sz w:val="24"/>
          <w:szCs w:val="24"/>
        </w:rPr>
        <w:t>Software Requirements .</w:t>
      </w:r>
      <w:r w:rsidR="00BA40AD" w:rsidRPr="00131C78">
        <w:rPr>
          <w:rFonts w:ascii="Times New Roman" w:hAnsi="Times New Roman" w:cs="Times New Roman"/>
          <w:sz w:val="24"/>
          <w:szCs w:val="24"/>
        </w:rPr>
        <w:t xml:space="preserve">....................................................................................... </w:t>
      </w:r>
      <w:r w:rsidR="00131C78">
        <w:rPr>
          <w:rFonts w:ascii="Times New Roman" w:hAnsi="Times New Roman" w:cs="Times New Roman"/>
          <w:sz w:val="24"/>
          <w:szCs w:val="24"/>
        </w:rPr>
        <w:t>8</w:t>
      </w:r>
    </w:p>
    <w:p w14:paraId="632A5A7B" w14:textId="77777777" w:rsidR="00FB5D70" w:rsidRPr="00131C78" w:rsidRDefault="001A42FF" w:rsidP="00FB5D70">
      <w:pPr>
        <w:numPr>
          <w:ilvl w:val="0"/>
          <w:numId w:val="2"/>
        </w:numPr>
        <w:spacing w:line="360" w:lineRule="auto"/>
        <w:rPr>
          <w:rFonts w:ascii="Times New Roman" w:hAnsi="Times New Roman" w:cs="Times New Roman"/>
          <w:sz w:val="24"/>
          <w:szCs w:val="24"/>
        </w:rPr>
      </w:pPr>
      <w:r w:rsidRPr="00131C78">
        <w:rPr>
          <w:rFonts w:ascii="Times New Roman" w:hAnsi="Times New Roman" w:cs="Times New Roman"/>
          <w:sz w:val="24"/>
          <w:szCs w:val="24"/>
        </w:rPr>
        <w:t>Project Design........................................................................................................</w:t>
      </w:r>
      <w:r w:rsidR="00131C78">
        <w:rPr>
          <w:rFonts w:ascii="Times New Roman" w:hAnsi="Times New Roman" w:cs="Times New Roman"/>
          <w:sz w:val="24"/>
          <w:szCs w:val="24"/>
        </w:rPr>
        <w:t>9</w:t>
      </w:r>
    </w:p>
    <w:p w14:paraId="6ADE0A8E" w14:textId="77777777" w:rsidR="001A42FF" w:rsidRPr="004536FE" w:rsidRDefault="004536FE" w:rsidP="004536FE">
      <w:pPr>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Conclusion………</w:t>
      </w:r>
      <w:r w:rsidR="00FB5D70" w:rsidRPr="004536FE">
        <w:rPr>
          <w:rFonts w:ascii="Times New Roman" w:hAnsi="Times New Roman" w:cs="Times New Roman"/>
          <w:sz w:val="24"/>
          <w:szCs w:val="24"/>
        </w:rPr>
        <w:t>..................................................................................................</w:t>
      </w:r>
      <w:r w:rsidR="00131C78" w:rsidRPr="004536FE">
        <w:rPr>
          <w:rFonts w:ascii="Times New Roman" w:hAnsi="Times New Roman" w:cs="Times New Roman"/>
          <w:sz w:val="24"/>
          <w:szCs w:val="24"/>
        </w:rPr>
        <w:t>1</w:t>
      </w:r>
      <w:r w:rsidR="00FB5D70" w:rsidRPr="004536FE">
        <w:rPr>
          <w:rFonts w:ascii="Times New Roman" w:hAnsi="Times New Roman" w:cs="Times New Roman"/>
          <w:sz w:val="24"/>
          <w:szCs w:val="24"/>
        </w:rPr>
        <w:t>5</w:t>
      </w:r>
      <w:r w:rsidR="001A42FF" w:rsidRPr="004536FE">
        <w:rPr>
          <w:rFonts w:ascii="Times New Roman" w:hAnsi="Times New Roman" w:cs="Times New Roman"/>
          <w:sz w:val="24"/>
          <w:szCs w:val="24"/>
        </w:rPr>
        <w:t xml:space="preserve"> </w:t>
      </w:r>
    </w:p>
    <w:p w14:paraId="6347DCAD" w14:textId="77777777" w:rsidR="00FB5D70" w:rsidRDefault="00FB5D70">
      <w:pPr>
        <w:spacing w:line="100" w:lineRule="atLeast"/>
        <w:rPr>
          <w:rFonts w:ascii="Times New Roman" w:hAnsi="Times New Roman" w:cs="Times New Roman"/>
          <w:sz w:val="24"/>
          <w:szCs w:val="24"/>
        </w:rPr>
      </w:pPr>
      <w:r>
        <w:rPr>
          <w:rFonts w:ascii="Times New Roman" w:hAnsi="Times New Roman" w:cs="Times New Roman"/>
          <w:sz w:val="24"/>
          <w:szCs w:val="24"/>
        </w:rPr>
        <w:t>References</w:t>
      </w:r>
    </w:p>
    <w:p w14:paraId="56E9B2B0" w14:textId="77777777" w:rsidR="00BA40AD" w:rsidRDefault="00BA40AD">
      <w:pPr>
        <w:spacing w:line="100" w:lineRule="atLeast"/>
      </w:pPr>
    </w:p>
    <w:p w14:paraId="5E78DB9C" w14:textId="77777777" w:rsidR="00AD558F" w:rsidRDefault="00AD558F">
      <w:pPr>
        <w:spacing w:line="100" w:lineRule="atLeast"/>
      </w:pPr>
    </w:p>
    <w:p w14:paraId="5D8DC90F" w14:textId="77777777" w:rsidR="00AD558F" w:rsidRDefault="00AD558F">
      <w:pPr>
        <w:spacing w:line="100" w:lineRule="atLeast"/>
      </w:pPr>
    </w:p>
    <w:p w14:paraId="2367390A" w14:textId="77777777" w:rsidR="00AD558F" w:rsidRDefault="00AD558F">
      <w:pPr>
        <w:spacing w:line="100" w:lineRule="atLeast"/>
      </w:pPr>
    </w:p>
    <w:p w14:paraId="4A040063" w14:textId="77777777" w:rsidR="00AD558F" w:rsidRDefault="00AD558F">
      <w:pPr>
        <w:spacing w:line="100" w:lineRule="atLeast"/>
      </w:pPr>
    </w:p>
    <w:p w14:paraId="168FA1F2" w14:textId="77777777" w:rsidR="00AD558F" w:rsidRDefault="00AD558F">
      <w:pPr>
        <w:spacing w:line="100" w:lineRule="atLeast"/>
      </w:pPr>
    </w:p>
    <w:p w14:paraId="1F447B6F" w14:textId="77777777" w:rsidR="00AD558F" w:rsidRDefault="00AD558F">
      <w:pPr>
        <w:spacing w:line="100" w:lineRule="atLeast"/>
      </w:pPr>
    </w:p>
    <w:p w14:paraId="214025D8" w14:textId="77777777" w:rsidR="00AD558F" w:rsidRDefault="00AD558F">
      <w:pPr>
        <w:spacing w:line="100" w:lineRule="atLeast"/>
      </w:pPr>
    </w:p>
    <w:p w14:paraId="5D2455EB" w14:textId="77777777" w:rsidR="009462D0" w:rsidRDefault="009462D0" w:rsidP="00AD558F">
      <w:pPr>
        <w:spacing w:line="100" w:lineRule="atLeast"/>
        <w:jc w:val="center"/>
        <w:rPr>
          <w:rFonts w:ascii="Times New Roman" w:hAnsi="Times New Roman" w:cs="Times New Roman"/>
          <w:b/>
          <w:bCs/>
          <w:sz w:val="36"/>
          <w:szCs w:val="36"/>
          <w:u w:val="single"/>
        </w:rPr>
      </w:pPr>
    </w:p>
    <w:p w14:paraId="34F8A51D" w14:textId="2DA2E47D" w:rsidR="00AD558F" w:rsidRPr="00C12664" w:rsidRDefault="00AD558F" w:rsidP="00AD558F">
      <w:pPr>
        <w:spacing w:line="100" w:lineRule="atLeast"/>
        <w:jc w:val="center"/>
        <w:rPr>
          <w:rFonts w:ascii="Times New Roman" w:hAnsi="Times New Roman" w:cs="Times New Roman"/>
          <w:b/>
          <w:bCs/>
          <w:sz w:val="36"/>
          <w:szCs w:val="36"/>
          <w:u w:val="single"/>
        </w:rPr>
      </w:pPr>
      <w:r w:rsidRPr="00C12664">
        <w:rPr>
          <w:rFonts w:ascii="Times New Roman" w:hAnsi="Times New Roman" w:cs="Times New Roman"/>
          <w:b/>
          <w:bCs/>
          <w:sz w:val="36"/>
          <w:szCs w:val="36"/>
          <w:u w:val="single"/>
        </w:rPr>
        <w:lastRenderedPageBreak/>
        <w:t>Chapter 1:</w:t>
      </w:r>
    </w:p>
    <w:p w14:paraId="41E3149D" w14:textId="77777777" w:rsidR="00AD558F" w:rsidRPr="00C12664" w:rsidRDefault="00AD558F" w:rsidP="00AD558F">
      <w:pPr>
        <w:spacing w:after="0" w:line="100" w:lineRule="atLeast"/>
        <w:jc w:val="center"/>
        <w:rPr>
          <w:rFonts w:ascii="Times New Roman" w:hAnsi="Times New Roman"/>
          <w:b/>
          <w:bCs/>
          <w:color w:val="000000"/>
          <w:sz w:val="40"/>
          <w:szCs w:val="40"/>
          <w:u w:val="single"/>
        </w:rPr>
      </w:pPr>
      <w:r w:rsidRPr="00C12664">
        <w:rPr>
          <w:rFonts w:ascii="Times New Roman" w:hAnsi="Times New Roman"/>
          <w:b/>
          <w:bCs/>
          <w:color w:val="000000"/>
          <w:sz w:val="40"/>
          <w:szCs w:val="40"/>
          <w:u w:val="single"/>
        </w:rPr>
        <w:t>Introduction</w:t>
      </w:r>
    </w:p>
    <w:p w14:paraId="3F9AA506" w14:textId="77777777" w:rsidR="00AD558F" w:rsidRDefault="00AD558F" w:rsidP="00AD558F">
      <w:pPr>
        <w:spacing w:after="0" w:line="100" w:lineRule="atLeast"/>
        <w:jc w:val="center"/>
        <w:rPr>
          <w:rFonts w:ascii="Times New Roman" w:hAnsi="Times New Roman"/>
          <w:b/>
          <w:bCs/>
          <w:color w:val="000000"/>
          <w:sz w:val="40"/>
          <w:szCs w:val="40"/>
        </w:rPr>
      </w:pPr>
    </w:p>
    <w:p w14:paraId="2AB9B6CA" w14:textId="03140B4B" w:rsidR="00AD558F" w:rsidRPr="00AD558F" w:rsidRDefault="00392904" w:rsidP="00C12664">
      <w:pPr>
        <w:spacing w:after="0" w:line="100" w:lineRule="atLeast"/>
        <w:ind w:left="360"/>
        <w:jc w:val="both"/>
        <w:rPr>
          <w:rFonts w:ascii="Times New Roman" w:hAnsi="Times New Roman"/>
          <w:color w:val="000000"/>
          <w:sz w:val="32"/>
          <w:szCs w:val="32"/>
          <w:lang w:val="en-IN"/>
        </w:rPr>
      </w:pPr>
      <w:r>
        <w:rPr>
          <w:rFonts w:ascii="Times New Roman" w:hAnsi="Times New Roman"/>
          <w:color w:val="000000"/>
          <w:sz w:val="32"/>
          <w:szCs w:val="32"/>
        </w:rPr>
        <w:t>E-Diary</w:t>
      </w:r>
      <w:r w:rsidR="00AD558F" w:rsidRPr="00AD558F">
        <w:rPr>
          <w:rFonts w:ascii="Times New Roman" w:hAnsi="Times New Roman"/>
          <w:color w:val="000000"/>
          <w:sz w:val="32"/>
          <w:szCs w:val="32"/>
        </w:rPr>
        <w:t xml:space="preserve"> is a project that aims to provide a digital platform for users to manage their tasks. It is a comprehensive tool that allows users to track their progress, </w:t>
      </w:r>
      <w:r>
        <w:rPr>
          <w:rFonts w:ascii="Times New Roman" w:hAnsi="Times New Roman"/>
          <w:color w:val="000000"/>
          <w:sz w:val="32"/>
          <w:szCs w:val="32"/>
        </w:rPr>
        <w:t xml:space="preserve">and </w:t>
      </w:r>
      <w:r w:rsidR="00AD558F" w:rsidRPr="00AD558F">
        <w:rPr>
          <w:rFonts w:ascii="Times New Roman" w:hAnsi="Times New Roman"/>
          <w:color w:val="000000"/>
          <w:sz w:val="32"/>
          <w:szCs w:val="32"/>
        </w:rPr>
        <w:t>manage their day-to-day activities.</w:t>
      </w:r>
    </w:p>
    <w:p w14:paraId="31A63488" w14:textId="0A1EAB70" w:rsidR="006238F1" w:rsidRPr="006238F1" w:rsidRDefault="00AD558F" w:rsidP="00C12664">
      <w:pPr>
        <w:spacing w:after="0" w:line="100" w:lineRule="atLeast"/>
        <w:ind w:left="360"/>
        <w:jc w:val="both"/>
        <w:rPr>
          <w:rFonts w:ascii="Times New Roman" w:hAnsi="Times New Roman" w:cs="Times New Roman"/>
          <w:color w:val="000000"/>
          <w:sz w:val="32"/>
          <w:szCs w:val="32"/>
          <w:shd w:val="clear" w:color="auto" w:fill="FFFFFF"/>
        </w:rPr>
      </w:pPr>
      <w:r w:rsidRPr="00AD558F">
        <w:rPr>
          <w:rFonts w:ascii="Times New Roman" w:hAnsi="Times New Roman"/>
          <w:color w:val="000000"/>
          <w:sz w:val="32"/>
          <w:szCs w:val="32"/>
        </w:rPr>
        <w:t xml:space="preserve">The project focuses on providing an easy-to-use interface for </w:t>
      </w:r>
      <w:r w:rsidR="00392904">
        <w:rPr>
          <w:rFonts w:ascii="Times New Roman" w:hAnsi="Times New Roman"/>
          <w:color w:val="000000"/>
          <w:sz w:val="32"/>
          <w:szCs w:val="32"/>
        </w:rPr>
        <w:t xml:space="preserve">the </w:t>
      </w:r>
      <w:r w:rsidRPr="00AD558F">
        <w:rPr>
          <w:rFonts w:ascii="Times New Roman" w:hAnsi="Times New Roman"/>
          <w:color w:val="000000"/>
          <w:sz w:val="32"/>
          <w:szCs w:val="32"/>
        </w:rPr>
        <w:t>user to access their information</w:t>
      </w:r>
      <w:r w:rsidR="006238F1">
        <w:rPr>
          <w:rFonts w:ascii="Times New Roman" w:hAnsi="Times New Roman"/>
          <w:color w:val="000000"/>
          <w:sz w:val="32"/>
          <w:szCs w:val="32"/>
        </w:rPr>
        <w:t>.</w:t>
      </w:r>
      <w:r w:rsidR="006238F1" w:rsidRPr="006238F1">
        <w:rPr>
          <w:rFonts w:ascii="ff5" w:hAnsi="ff5"/>
          <w:color w:val="000000"/>
          <w:sz w:val="54"/>
          <w:szCs w:val="54"/>
          <w:shd w:val="clear" w:color="auto" w:fill="FFFFFF"/>
        </w:rPr>
        <w:t xml:space="preserve"> </w:t>
      </w:r>
      <w:r w:rsidR="006238F1" w:rsidRPr="006238F1">
        <w:rPr>
          <w:rFonts w:ascii="Times New Roman" w:hAnsi="Times New Roman" w:cs="Times New Roman"/>
          <w:color w:val="000000"/>
          <w:sz w:val="32"/>
          <w:szCs w:val="32"/>
          <w:shd w:val="clear" w:color="auto" w:fill="FFFFFF"/>
        </w:rPr>
        <w:t>People often need information</w:t>
      </w:r>
      <w:r w:rsidR="006238F1" w:rsidRPr="006238F1">
        <w:rPr>
          <w:rStyle w:val="a"/>
          <w:rFonts w:ascii="Times New Roman" w:hAnsi="Times New Roman" w:cs="Times New Roman"/>
          <w:sz w:val="32"/>
          <w:szCs w:val="32"/>
          <w:shd w:val="clear" w:color="auto" w:fill="FFFFFF"/>
        </w:rPr>
        <w:t xml:space="preserve"> </w:t>
      </w:r>
      <w:r w:rsidR="006238F1" w:rsidRPr="006238F1">
        <w:rPr>
          <w:rFonts w:ascii="Times New Roman" w:hAnsi="Times New Roman" w:cs="Times New Roman"/>
          <w:color w:val="000000"/>
          <w:sz w:val="32"/>
          <w:szCs w:val="32"/>
          <w:shd w:val="clear" w:color="auto" w:fill="FFFFFF"/>
        </w:rPr>
        <w:t>while</w:t>
      </w:r>
      <w:r w:rsidR="00F31E7B">
        <w:rPr>
          <w:rFonts w:ascii="Times New Roman" w:hAnsi="Times New Roman" w:cs="Times New Roman"/>
          <w:color w:val="000000"/>
          <w:sz w:val="32"/>
          <w:szCs w:val="32"/>
          <w:shd w:val="clear" w:color="auto" w:fill="FFFFFF"/>
        </w:rPr>
        <w:t xml:space="preserve"> </w:t>
      </w:r>
      <w:r w:rsidR="006238F1" w:rsidRPr="006238F1">
        <w:rPr>
          <w:rFonts w:ascii="Times New Roman" w:hAnsi="Times New Roman" w:cs="Times New Roman"/>
          <w:color w:val="000000"/>
          <w:sz w:val="32"/>
          <w:szCs w:val="32"/>
          <w:shd w:val="clear" w:color="auto" w:fill="FFFFFF"/>
        </w:rPr>
        <w:t xml:space="preserve">on the go. </w:t>
      </w:r>
      <w:r w:rsidR="006238F1" w:rsidRPr="006238F1">
        <w:rPr>
          <w:rStyle w:val="a"/>
          <w:rFonts w:ascii="Times New Roman" w:hAnsi="Times New Roman" w:cs="Times New Roman"/>
          <w:sz w:val="32"/>
          <w:szCs w:val="32"/>
          <w:shd w:val="clear" w:color="auto" w:fill="FFFFFF"/>
        </w:rPr>
        <w:t xml:space="preserve"> </w:t>
      </w:r>
      <w:r w:rsidR="006238F1" w:rsidRPr="006238F1">
        <w:rPr>
          <w:rFonts w:ascii="Times New Roman" w:hAnsi="Times New Roman" w:cs="Times New Roman"/>
          <w:color w:val="000000"/>
          <w:sz w:val="32"/>
          <w:szCs w:val="32"/>
          <w:shd w:val="clear" w:color="auto" w:fill="FFFFFF"/>
        </w:rPr>
        <w:t>Sometimes the information required is essential to</w:t>
      </w:r>
      <w:r w:rsidR="00F31E7B">
        <w:rPr>
          <w:rFonts w:ascii="Times New Roman" w:hAnsi="Times New Roman" w:cs="Times New Roman"/>
          <w:color w:val="000000"/>
          <w:sz w:val="32"/>
          <w:szCs w:val="32"/>
          <w:shd w:val="clear" w:color="auto" w:fill="FFFFFF"/>
        </w:rPr>
        <w:t xml:space="preserve"> </w:t>
      </w:r>
      <w:r w:rsidR="006238F1" w:rsidRPr="006238F1">
        <w:rPr>
          <w:rFonts w:ascii="Times New Roman" w:hAnsi="Times New Roman" w:cs="Times New Roman"/>
          <w:color w:val="000000"/>
          <w:sz w:val="32"/>
          <w:szCs w:val="32"/>
          <w:shd w:val="clear" w:color="auto" w:fill="FFFFFF"/>
        </w:rPr>
        <w:t>the task</w:t>
      </w:r>
      <w:r w:rsidR="00F31E7B">
        <w:rPr>
          <w:rFonts w:ascii="Times New Roman" w:hAnsi="Times New Roman" w:cs="Times New Roman"/>
          <w:color w:val="000000"/>
          <w:sz w:val="32"/>
          <w:szCs w:val="32"/>
          <w:shd w:val="clear" w:color="auto" w:fill="FFFFFF"/>
        </w:rPr>
        <w:t xml:space="preserve"> </w:t>
      </w:r>
      <w:r w:rsidR="006238F1" w:rsidRPr="006238F1">
        <w:rPr>
          <w:rFonts w:ascii="Times New Roman" w:hAnsi="Times New Roman" w:cs="Times New Roman"/>
          <w:color w:val="000000"/>
          <w:sz w:val="32"/>
          <w:szCs w:val="32"/>
          <w:shd w:val="clear" w:color="auto" w:fill="FFFFFF"/>
        </w:rPr>
        <w:t>at hand,</w:t>
      </w:r>
      <w:r w:rsidR="006238F1">
        <w:rPr>
          <w:rStyle w:val="a"/>
          <w:rFonts w:ascii="ff5" w:hAnsi="ff5"/>
          <w:sz w:val="54"/>
          <w:szCs w:val="54"/>
          <w:shd w:val="clear" w:color="auto" w:fill="FFFFFF"/>
        </w:rPr>
        <w:t xml:space="preserve"> </w:t>
      </w:r>
      <w:r w:rsidR="006238F1" w:rsidRPr="006238F1">
        <w:rPr>
          <w:rFonts w:ascii="Times New Roman" w:hAnsi="Times New Roman" w:cs="Times New Roman"/>
          <w:color w:val="000000"/>
          <w:sz w:val="32"/>
          <w:szCs w:val="32"/>
          <w:shd w:val="clear" w:color="auto" w:fill="FFFFFF"/>
        </w:rPr>
        <w:t>people use</w:t>
      </w:r>
      <w:r w:rsidR="00392904">
        <w:rPr>
          <w:rFonts w:ascii="Times New Roman" w:hAnsi="Times New Roman" w:cs="Times New Roman"/>
          <w:color w:val="000000"/>
          <w:sz w:val="32"/>
          <w:szCs w:val="32"/>
          <w:shd w:val="clear" w:color="auto" w:fill="FFFFFF"/>
        </w:rPr>
        <w:t xml:space="preserve"> </w:t>
      </w:r>
      <w:r w:rsidR="006238F1" w:rsidRPr="006238F1">
        <w:rPr>
          <w:rFonts w:ascii="Times New Roman" w:hAnsi="Times New Roman" w:cs="Times New Roman"/>
          <w:color w:val="000000"/>
          <w:sz w:val="32"/>
          <w:szCs w:val="32"/>
          <w:shd w:val="clear" w:color="auto" w:fill="FFFFFF"/>
        </w:rPr>
        <w:t>a variety of strategies</w:t>
      </w:r>
      <w:r w:rsidR="006238F1">
        <w:rPr>
          <w:rFonts w:ascii="Times New Roman" w:hAnsi="Times New Roman" w:cs="Times New Roman"/>
          <w:color w:val="000000"/>
          <w:sz w:val="32"/>
          <w:szCs w:val="32"/>
          <w:shd w:val="clear" w:color="auto" w:fill="FFFFFF"/>
        </w:rPr>
        <w:t xml:space="preserve"> to find a way to do their tasks efficiently. The E-Diary System helps them to set down their tasks at a place and add notes to it </w:t>
      </w:r>
    </w:p>
    <w:p w14:paraId="503A1461" w14:textId="77777777" w:rsidR="00AD558F" w:rsidRPr="00AD558F" w:rsidRDefault="00AD558F" w:rsidP="00C12664">
      <w:pPr>
        <w:spacing w:after="0" w:line="100" w:lineRule="atLeast"/>
        <w:ind w:left="360"/>
        <w:jc w:val="both"/>
        <w:rPr>
          <w:rFonts w:ascii="Times New Roman" w:hAnsi="Times New Roman"/>
          <w:color w:val="000000"/>
          <w:sz w:val="32"/>
          <w:szCs w:val="32"/>
          <w:lang w:val="en-IN"/>
        </w:rPr>
      </w:pPr>
    </w:p>
    <w:p w14:paraId="5F2CB84F" w14:textId="77777777" w:rsidR="00AD558F" w:rsidRDefault="00AD558F" w:rsidP="00C12664">
      <w:pPr>
        <w:spacing w:after="0" w:line="100" w:lineRule="atLeast"/>
        <w:ind w:left="360"/>
        <w:jc w:val="both"/>
        <w:rPr>
          <w:rFonts w:ascii="Times New Roman" w:hAnsi="Times New Roman"/>
          <w:color w:val="000000"/>
          <w:sz w:val="32"/>
          <w:szCs w:val="32"/>
        </w:rPr>
      </w:pPr>
      <w:r w:rsidRPr="00AD558F">
        <w:rPr>
          <w:rFonts w:ascii="Times New Roman" w:hAnsi="Times New Roman"/>
          <w:color w:val="000000"/>
          <w:sz w:val="32"/>
          <w:szCs w:val="32"/>
        </w:rPr>
        <w:t>It helps them save time and effort by organizing their tasks and activities in one place. It also helps them track their progress and stay on top of their goals.</w:t>
      </w:r>
    </w:p>
    <w:p w14:paraId="51A79E31" w14:textId="77777777" w:rsidR="00AD558F" w:rsidRDefault="00AD558F" w:rsidP="00C12664">
      <w:pPr>
        <w:spacing w:after="0" w:line="100" w:lineRule="atLeast"/>
        <w:ind w:left="360"/>
        <w:jc w:val="both"/>
        <w:rPr>
          <w:rFonts w:ascii="Times New Roman" w:hAnsi="Times New Roman"/>
          <w:color w:val="000000"/>
          <w:sz w:val="32"/>
          <w:szCs w:val="32"/>
        </w:rPr>
      </w:pPr>
    </w:p>
    <w:p w14:paraId="266CA26E" w14:textId="77777777" w:rsidR="00AD558F" w:rsidRPr="00AD558F" w:rsidRDefault="006238F1" w:rsidP="00C12664">
      <w:pPr>
        <w:spacing w:after="0" w:line="100" w:lineRule="atLeast"/>
        <w:ind w:left="360"/>
        <w:jc w:val="both"/>
        <w:rPr>
          <w:rFonts w:ascii="Times New Roman" w:hAnsi="Times New Roman" w:cs="Times New Roman"/>
          <w:sz w:val="32"/>
          <w:szCs w:val="32"/>
        </w:rPr>
      </w:pPr>
      <w:r w:rsidRPr="00215C62">
        <w:rPr>
          <w:rFonts w:ascii="Times New Roman" w:hAnsi="Times New Roman" w:cs="Times New Roman"/>
          <w:sz w:val="32"/>
          <w:szCs w:val="32"/>
        </w:rPr>
        <w:t xml:space="preserve">The system would be having </w:t>
      </w:r>
      <w:r>
        <w:rPr>
          <w:rFonts w:ascii="Times New Roman" w:hAnsi="Times New Roman" w:cs="Times New Roman"/>
          <w:sz w:val="32"/>
          <w:szCs w:val="32"/>
        </w:rPr>
        <w:t xml:space="preserve">a </w:t>
      </w:r>
      <w:r w:rsidRPr="00215C62">
        <w:rPr>
          <w:rFonts w:ascii="Times New Roman" w:hAnsi="Times New Roman" w:cs="Times New Roman"/>
          <w:sz w:val="32"/>
          <w:szCs w:val="32"/>
        </w:rPr>
        <w:t>login</w:t>
      </w:r>
      <w:r>
        <w:rPr>
          <w:rFonts w:ascii="Times New Roman" w:hAnsi="Times New Roman" w:cs="Times New Roman"/>
          <w:sz w:val="32"/>
          <w:szCs w:val="32"/>
        </w:rPr>
        <w:t xml:space="preserve"> system for </w:t>
      </w:r>
      <w:r w:rsidRPr="00215C62">
        <w:rPr>
          <w:rFonts w:ascii="Times New Roman" w:hAnsi="Times New Roman" w:cs="Times New Roman"/>
          <w:sz w:val="32"/>
          <w:szCs w:val="32"/>
        </w:rPr>
        <w:t>user login.</w:t>
      </w:r>
      <w:r>
        <w:rPr>
          <w:rFonts w:ascii="Times New Roman" w:hAnsi="Times New Roman" w:cs="Times New Roman"/>
          <w:sz w:val="32"/>
          <w:szCs w:val="32"/>
        </w:rPr>
        <w:t xml:space="preserve"> User can log in and update/delete/create notes. </w:t>
      </w:r>
    </w:p>
    <w:p w14:paraId="30A02DA1" w14:textId="77777777" w:rsidR="00AD558F" w:rsidRDefault="00AD558F" w:rsidP="00AD558F">
      <w:pPr>
        <w:spacing w:after="0" w:line="100" w:lineRule="atLeast"/>
        <w:rPr>
          <w:rFonts w:ascii="Times New Roman" w:hAnsi="Times New Roman"/>
          <w:b/>
          <w:bCs/>
          <w:color w:val="000000"/>
          <w:sz w:val="40"/>
          <w:szCs w:val="40"/>
        </w:rPr>
      </w:pPr>
    </w:p>
    <w:p w14:paraId="0C0340E6" w14:textId="77777777" w:rsidR="006238F1" w:rsidRDefault="006238F1" w:rsidP="00AD558F">
      <w:pPr>
        <w:spacing w:after="0" w:line="100" w:lineRule="atLeast"/>
        <w:rPr>
          <w:rFonts w:ascii="Times New Roman" w:hAnsi="Times New Roman"/>
          <w:b/>
          <w:bCs/>
          <w:color w:val="000000"/>
          <w:sz w:val="40"/>
          <w:szCs w:val="40"/>
        </w:rPr>
      </w:pPr>
    </w:p>
    <w:p w14:paraId="73DD6F00" w14:textId="77777777" w:rsidR="006238F1" w:rsidRDefault="006238F1" w:rsidP="00AD558F">
      <w:pPr>
        <w:spacing w:after="0" w:line="100" w:lineRule="atLeast"/>
        <w:rPr>
          <w:rFonts w:ascii="Times New Roman" w:hAnsi="Times New Roman"/>
          <w:b/>
          <w:bCs/>
          <w:color w:val="000000"/>
          <w:sz w:val="40"/>
          <w:szCs w:val="40"/>
        </w:rPr>
      </w:pPr>
    </w:p>
    <w:p w14:paraId="10F83CBA" w14:textId="77777777" w:rsidR="006238F1" w:rsidRDefault="006238F1" w:rsidP="00AD558F">
      <w:pPr>
        <w:spacing w:after="0" w:line="100" w:lineRule="atLeast"/>
        <w:rPr>
          <w:rFonts w:ascii="Times New Roman" w:hAnsi="Times New Roman"/>
          <w:b/>
          <w:bCs/>
          <w:color w:val="000000"/>
          <w:sz w:val="40"/>
          <w:szCs w:val="40"/>
        </w:rPr>
      </w:pPr>
    </w:p>
    <w:p w14:paraId="1E3E6A70" w14:textId="77777777" w:rsidR="006238F1" w:rsidRDefault="006238F1" w:rsidP="00AD558F">
      <w:pPr>
        <w:spacing w:after="0" w:line="100" w:lineRule="atLeast"/>
        <w:rPr>
          <w:rFonts w:ascii="Times New Roman" w:hAnsi="Times New Roman"/>
          <w:b/>
          <w:bCs/>
          <w:color w:val="000000"/>
          <w:sz w:val="40"/>
          <w:szCs w:val="40"/>
        </w:rPr>
      </w:pPr>
    </w:p>
    <w:p w14:paraId="5B860D5F" w14:textId="77777777" w:rsidR="006238F1" w:rsidRDefault="006238F1" w:rsidP="00AD558F">
      <w:pPr>
        <w:spacing w:after="0" w:line="100" w:lineRule="atLeast"/>
        <w:rPr>
          <w:rFonts w:ascii="Times New Roman" w:hAnsi="Times New Roman"/>
          <w:b/>
          <w:bCs/>
          <w:color w:val="000000"/>
          <w:sz w:val="40"/>
          <w:szCs w:val="40"/>
        </w:rPr>
      </w:pPr>
    </w:p>
    <w:p w14:paraId="40BBE8AD" w14:textId="77777777" w:rsidR="006238F1" w:rsidRDefault="006238F1" w:rsidP="00AD558F">
      <w:pPr>
        <w:spacing w:after="0" w:line="100" w:lineRule="atLeast"/>
        <w:rPr>
          <w:rFonts w:ascii="Times New Roman" w:hAnsi="Times New Roman"/>
          <w:b/>
          <w:bCs/>
          <w:color w:val="000000"/>
          <w:sz w:val="40"/>
          <w:szCs w:val="40"/>
        </w:rPr>
      </w:pPr>
    </w:p>
    <w:p w14:paraId="03DA15A9" w14:textId="77777777" w:rsidR="006238F1" w:rsidRDefault="006238F1" w:rsidP="00AD558F">
      <w:pPr>
        <w:spacing w:after="0" w:line="100" w:lineRule="atLeast"/>
        <w:rPr>
          <w:rFonts w:ascii="Times New Roman" w:hAnsi="Times New Roman"/>
          <w:b/>
          <w:bCs/>
          <w:color w:val="000000"/>
          <w:sz w:val="40"/>
          <w:szCs w:val="40"/>
        </w:rPr>
      </w:pPr>
    </w:p>
    <w:p w14:paraId="607D9B95" w14:textId="77777777" w:rsidR="006238F1" w:rsidRDefault="006238F1" w:rsidP="00AD558F">
      <w:pPr>
        <w:spacing w:after="0" w:line="100" w:lineRule="atLeast"/>
        <w:rPr>
          <w:rFonts w:ascii="Times New Roman" w:hAnsi="Times New Roman"/>
          <w:b/>
          <w:bCs/>
          <w:color w:val="000000"/>
          <w:sz w:val="40"/>
          <w:szCs w:val="40"/>
        </w:rPr>
      </w:pPr>
    </w:p>
    <w:p w14:paraId="4DC67CE4" w14:textId="77777777" w:rsidR="006238F1" w:rsidRDefault="006238F1" w:rsidP="00AD558F">
      <w:pPr>
        <w:spacing w:after="0" w:line="100" w:lineRule="atLeast"/>
        <w:rPr>
          <w:rFonts w:ascii="Times New Roman" w:hAnsi="Times New Roman"/>
          <w:b/>
          <w:bCs/>
          <w:color w:val="000000"/>
          <w:sz w:val="40"/>
          <w:szCs w:val="40"/>
        </w:rPr>
      </w:pPr>
    </w:p>
    <w:p w14:paraId="52B227E5" w14:textId="77777777" w:rsidR="006238F1" w:rsidRDefault="006238F1" w:rsidP="00AD558F">
      <w:pPr>
        <w:spacing w:after="0" w:line="100" w:lineRule="atLeast"/>
        <w:rPr>
          <w:rFonts w:ascii="Times New Roman" w:hAnsi="Times New Roman"/>
          <w:b/>
          <w:bCs/>
          <w:color w:val="000000"/>
          <w:sz w:val="40"/>
          <w:szCs w:val="40"/>
        </w:rPr>
      </w:pPr>
    </w:p>
    <w:p w14:paraId="17B159B4" w14:textId="77777777" w:rsidR="006238F1" w:rsidRDefault="006238F1" w:rsidP="00AD558F">
      <w:pPr>
        <w:spacing w:after="0" w:line="100" w:lineRule="atLeast"/>
        <w:rPr>
          <w:rFonts w:ascii="Times New Roman" w:hAnsi="Times New Roman"/>
          <w:b/>
          <w:bCs/>
          <w:color w:val="000000"/>
          <w:sz w:val="40"/>
          <w:szCs w:val="40"/>
        </w:rPr>
      </w:pPr>
    </w:p>
    <w:p w14:paraId="59C87B93" w14:textId="77777777" w:rsidR="009462D0" w:rsidRDefault="009462D0" w:rsidP="006238F1">
      <w:pPr>
        <w:spacing w:after="0" w:line="100" w:lineRule="atLeast"/>
        <w:jc w:val="center"/>
        <w:rPr>
          <w:rFonts w:ascii="Times New Roman" w:hAnsi="Times New Roman"/>
          <w:b/>
          <w:bCs/>
          <w:color w:val="000000"/>
          <w:sz w:val="40"/>
          <w:szCs w:val="40"/>
        </w:rPr>
      </w:pPr>
    </w:p>
    <w:p w14:paraId="500745CC" w14:textId="27D2B723" w:rsidR="006238F1" w:rsidRPr="00C12664" w:rsidRDefault="006238F1" w:rsidP="006238F1">
      <w:pPr>
        <w:spacing w:after="0" w:line="100" w:lineRule="atLeast"/>
        <w:jc w:val="center"/>
        <w:rPr>
          <w:rFonts w:ascii="Times New Roman" w:hAnsi="Times New Roman" w:cs="Times New Roman"/>
          <w:b/>
          <w:bCs/>
          <w:color w:val="000000"/>
          <w:sz w:val="40"/>
          <w:szCs w:val="40"/>
          <w:u w:val="single"/>
        </w:rPr>
      </w:pPr>
      <w:r w:rsidRPr="00C12664">
        <w:rPr>
          <w:rFonts w:ascii="Times New Roman" w:hAnsi="Times New Roman" w:cs="Times New Roman"/>
          <w:b/>
          <w:bCs/>
          <w:color w:val="000000"/>
          <w:sz w:val="40"/>
          <w:szCs w:val="40"/>
          <w:u w:val="single"/>
        </w:rPr>
        <w:lastRenderedPageBreak/>
        <w:t>Purpose</w:t>
      </w:r>
    </w:p>
    <w:p w14:paraId="420D83B1" w14:textId="77777777" w:rsidR="006238F1" w:rsidRDefault="006238F1" w:rsidP="006238F1">
      <w:pPr>
        <w:spacing w:after="0" w:line="100" w:lineRule="atLeast"/>
        <w:jc w:val="center"/>
        <w:rPr>
          <w:rFonts w:ascii="Times New Roman" w:hAnsi="Times New Roman" w:cs="Times New Roman"/>
          <w:b/>
          <w:bCs/>
          <w:color w:val="000000"/>
          <w:sz w:val="40"/>
          <w:szCs w:val="40"/>
        </w:rPr>
      </w:pPr>
    </w:p>
    <w:p w14:paraId="1B81FC50" w14:textId="77777777" w:rsidR="006238F1" w:rsidRPr="006238F1" w:rsidRDefault="006238F1" w:rsidP="006238F1">
      <w:pPr>
        <w:spacing w:after="0" w:line="100" w:lineRule="atLeast"/>
        <w:jc w:val="center"/>
        <w:rPr>
          <w:rFonts w:ascii="Times New Roman" w:hAnsi="Times New Roman" w:cs="Times New Roman"/>
          <w:b/>
          <w:bCs/>
          <w:color w:val="000000"/>
          <w:sz w:val="40"/>
          <w:szCs w:val="40"/>
        </w:rPr>
      </w:pPr>
    </w:p>
    <w:p w14:paraId="64B948D3" w14:textId="74D69FD0" w:rsidR="006238F1" w:rsidRDefault="006238F1" w:rsidP="006238F1">
      <w:pPr>
        <w:spacing w:after="0" w:line="240" w:lineRule="auto"/>
        <w:jc w:val="both"/>
        <w:rPr>
          <w:rFonts w:ascii="Times New Roman" w:hAnsi="Times New Roman" w:cs="Times New Roman"/>
          <w:color w:val="000000"/>
          <w:sz w:val="32"/>
          <w:szCs w:val="32"/>
        </w:rPr>
      </w:pPr>
      <w:r w:rsidRPr="006238F1">
        <w:rPr>
          <w:rFonts w:ascii="Times New Roman" w:hAnsi="Times New Roman" w:cs="Times New Roman"/>
          <w:color w:val="000000"/>
          <w:sz w:val="32"/>
          <w:szCs w:val="32"/>
        </w:rPr>
        <w:t xml:space="preserve">The main need of the system </w:t>
      </w:r>
      <w:r>
        <w:rPr>
          <w:rFonts w:ascii="Times New Roman" w:hAnsi="Times New Roman" w:cs="Times New Roman"/>
          <w:color w:val="000000"/>
          <w:sz w:val="32"/>
          <w:szCs w:val="32"/>
        </w:rPr>
        <w:t xml:space="preserve">is to help the user manage their daily tasks/help users to set goals for </w:t>
      </w:r>
      <w:r w:rsidR="00392904">
        <w:rPr>
          <w:rFonts w:ascii="Times New Roman" w:hAnsi="Times New Roman" w:cs="Times New Roman"/>
          <w:color w:val="000000"/>
          <w:sz w:val="32"/>
          <w:szCs w:val="32"/>
        </w:rPr>
        <w:t>the</w:t>
      </w:r>
      <w:r>
        <w:rPr>
          <w:rFonts w:ascii="Times New Roman" w:hAnsi="Times New Roman" w:cs="Times New Roman"/>
          <w:color w:val="000000"/>
          <w:sz w:val="32"/>
          <w:szCs w:val="32"/>
        </w:rPr>
        <w:t xml:space="preserve"> day/create</w:t>
      </w:r>
      <w:r w:rsidR="00F31E7B">
        <w:rPr>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notes for their tasks according to their </w:t>
      </w:r>
      <w:r w:rsidR="00392904">
        <w:rPr>
          <w:rFonts w:ascii="Times New Roman" w:hAnsi="Times New Roman" w:cs="Times New Roman"/>
          <w:color w:val="000000"/>
          <w:sz w:val="32"/>
          <w:szCs w:val="32"/>
        </w:rPr>
        <w:t>needs</w:t>
      </w:r>
      <w:r>
        <w:rPr>
          <w:rFonts w:ascii="Times New Roman" w:hAnsi="Times New Roman" w:cs="Times New Roman"/>
          <w:color w:val="000000"/>
          <w:sz w:val="32"/>
          <w:szCs w:val="32"/>
        </w:rPr>
        <w:t xml:space="preserve">. The system will have </w:t>
      </w:r>
      <w:r w:rsidR="00392904">
        <w:rPr>
          <w:rFonts w:ascii="Times New Roman" w:hAnsi="Times New Roman" w:cs="Times New Roman"/>
          <w:color w:val="000000"/>
          <w:sz w:val="32"/>
          <w:szCs w:val="32"/>
        </w:rPr>
        <w:t>an</w:t>
      </w:r>
      <w:r>
        <w:rPr>
          <w:rFonts w:ascii="Times New Roman" w:hAnsi="Times New Roman" w:cs="Times New Roman"/>
          <w:color w:val="000000"/>
          <w:sz w:val="32"/>
          <w:szCs w:val="32"/>
        </w:rPr>
        <w:t xml:space="preserve"> </w:t>
      </w:r>
      <w:r w:rsidR="00392904">
        <w:rPr>
          <w:rFonts w:ascii="Times New Roman" w:hAnsi="Times New Roman" w:cs="Times New Roman"/>
          <w:color w:val="000000"/>
          <w:sz w:val="32"/>
          <w:szCs w:val="32"/>
        </w:rPr>
        <w:t>easy-to-interact</w:t>
      </w:r>
      <w:r>
        <w:rPr>
          <w:rFonts w:ascii="Times New Roman" w:hAnsi="Times New Roman" w:cs="Times New Roman"/>
          <w:color w:val="000000"/>
          <w:sz w:val="32"/>
          <w:szCs w:val="32"/>
        </w:rPr>
        <w:t xml:space="preserve"> interface so that even a novice user can use it without any problems.</w:t>
      </w:r>
    </w:p>
    <w:p w14:paraId="332BB699" w14:textId="77777777" w:rsidR="006238F1" w:rsidRDefault="006238F1" w:rsidP="006238F1">
      <w:pPr>
        <w:spacing w:after="0" w:line="240" w:lineRule="auto"/>
        <w:jc w:val="both"/>
        <w:rPr>
          <w:rFonts w:ascii="Times New Roman" w:hAnsi="Times New Roman" w:cs="Times New Roman"/>
          <w:color w:val="000000"/>
          <w:sz w:val="32"/>
          <w:szCs w:val="32"/>
        </w:rPr>
      </w:pPr>
    </w:p>
    <w:p w14:paraId="2F08CD4C" w14:textId="77777777" w:rsidR="006238F1" w:rsidRPr="00C12664" w:rsidRDefault="006238F1" w:rsidP="006238F1">
      <w:pPr>
        <w:spacing w:after="0" w:line="240" w:lineRule="auto"/>
        <w:jc w:val="center"/>
        <w:rPr>
          <w:rFonts w:ascii="Times New Roman" w:hAnsi="Times New Roman"/>
          <w:b/>
          <w:bCs/>
          <w:color w:val="000000"/>
          <w:sz w:val="40"/>
          <w:szCs w:val="40"/>
          <w:u w:val="single"/>
        </w:rPr>
      </w:pPr>
      <w:r w:rsidRPr="00C12664">
        <w:rPr>
          <w:rFonts w:ascii="Times New Roman" w:hAnsi="Times New Roman"/>
          <w:b/>
          <w:bCs/>
          <w:color w:val="000000"/>
          <w:sz w:val="40"/>
          <w:szCs w:val="40"/>
          <w:u w:val="single"/>
        </w:rPr>
        <w:t>Objectives</w:t>
      </w:r>
    </w:p>
    <w:p w14:paraId="7FB89B8C" w14:textId="77777777" w:rsidR="006238F1" w:rsidRDefault="006238F1" w:rsidP="006238F1">
      <w:pPr>
        <w:spacing w:after="0" w:line="240" w:lineRule="auto"/>
        <w:jc w:val="center"/>
        <w:rPr>
          <w:rFonts w:ascii="Times New Roman" w:hAnsi="Times New Roman"/>
          <w:b/>
          <w:bCs/>
          <w:color w:val="000000"/>
          <w:sz w:val="40"/>
          <w:szCs w:val="40"/>
        </w:rPr>
      </w:pPr>
    </w:p>
    <w:p w14:paraId="683439E0" w14:textId="77777777" w:rsidR="006238F1" w:rsidRPr="006238F1" w:rsidRDefault="006238F1" w:rsidP="006238F1">
      <w:pPr>
        <w:numPr>
          <w:ilvl w:val="0"/>
          <w:numId w:val="5"/>
        </w:numPr>
        <w:spacing w:after="0" w:line="240" w:lineRule="auto"/>
        <w:jc w:val="both"/>
        <w:rPr>
          <w:rFonts w:ascii="Times New Roman" w:hAnsi="Times New Roman"/>
          <w:color w:val="000000"/>
          <w:sz w:val="32"/>
          <w:szCs w:val="32"/>
          <w:lang w:val="en-IN"/>
        </w:rPr>
      </w:pPr>
      <w:r w:rsidRPr="006238F1">
        <w:rPr>
          <w:rFonts w:ascii="Times New Roman" w:hAnsi="Times New Roman"/>
          <w:color w:val="000000"/>
          <w:sz w:val="32"/>
          <w:szCs w:val="32"/>
        </w:rPr>
        <w:t>To be designed with the aim of providing a user-friendly, intuitive experience for all users, regardless of their level of technical knowledge.</w:t>
      </w:r>
    </w:p>
    <w:p w14:paraId="369D357F" w14:textId="77777777" w:rsidR="006238F1" w:rsidRPr="006238F1" w:rsidRDefault="006238F1" w:rsidP="006238F1">
      <w:pPr>
        <w:numPr>
          <w:ilvl w:val="0"/>
          <w:numId w:val="5"/>
        </w:numPr>
        <w:spacing w:after="0" w:line="240" w:lineRule="auto"/>
        <w:jc w:val="both"/>
        <w:rPr>
          <w:rFonts w:ascii="Times New Roman" w:hAnsi="Times New Roman"/>
          <w:color w:val="000000"/>
          <w:sz w:val="32"/>
          <w:szCs w:val="32"/>
          <w:lang w:val="en-IN"/>
        </w:rPr>
      </w:pPr>
      <w:r w:rsidRPr="006238F1">
        <w:rPr>
          <w:rFonts w:ascii="Times New Roman" w:hAnsi="Times New Roman"/>
          <w:color w:val="000000"/>
          <w:sz w:val="32"/>
          <w:szCs w:val="32"/>
        </w:rPr>
        <w:t>To have a platform that will be optimized to ensure the best possible performance and user experience, while also providing a modern and aesthetically pleasing layout.</w:t>
      </w:r>
    </w:p>
    <w:p w14:paraId="481A0AEC" w14:textId="6485EE0B" w:rsidR="006238F1" w:rsidRPr="006238F1" w:rsidRDefault="006238F1" w:rsidP="006238F1">
      <w:pPr>
        <w:numPr>
          <w:ilvl w:val="0"/>
          <w:numId w:val="5"/>
        </w:numPr>
        <w:spacing w:after="0" w:line="240" w:lineRule="auto"/>
        <w:jc w:val="both"/>
        <w:rPr>
          <w:rFonts w:ascii="Times New Roman" w:hAnsi="Times New Roman"/>
          <w:color w:val="000000"/>
          <w:sz w:val="32"/>
          <w:szCs w:val="32"/>
          <w:lang w:val="en-IN"/>
        </w:rPr>
      </w:pPr>
      <w:r w:rsidRPr="006238F1">
        <w:rPr>
          <w:rFonts w:ascii="Times New Roman" w:hAnsi="Times New Roman"/>
          <w:color w:val="000000"/>
          <w:sz w:val="32"/>
          <w:szCs w:val="32"/>
        </w:rPr>
        <w:t xml:space="preserve">To have an attractive, </w:t>
      </w:r>
      <w:r w:rsidR="00392904">
        <w:rPr>
          <w:rFonts w:ascii="Times New Roman" w:hAnsi="Times New Roman"/>
          <w:color w:val="000000"/>
          <w:sz w:val="32"/>
          <w:szCs w:val="32"/>
        </w:rPr>
        <w:t>user-friendly,</w:t>
      </w:r>
      <w:r w:rsidRPr="006238F1">
        <w:rPr>
          <w:rFonts w:ascii="Times New Roman" w:hAnsi="Times New Roman"/>
          <w:color w:val="000000"/>
          <w:sz w:val="32"/>
          <w:szCs w:val="32"/>
        </w:rPr>
        <w:t xml:space="preserve"> and Secure Login page.</w:t>
      </w:r>
    </w:p>
    <w:p w14:paraId="2A21EC02" w14:textId="76A47EDA" w:rsidR="006238F1" w:rsidRPr="00F31E7B" w:rsidRDefault="006238F1" w:rsidP="00F31E7B">
      <w:pPr>
        <w:pStyle w:val="NoSpacing"/>
        <w:numPr>
          <w:ilvl w:val="0"/>
          <w:numId w:val="17"/>
        </w:numPr>
        <w:jc w:val="both"/>
        <w:rPr>
          <w:rFonts w:ascii="Times New Roman" w:hAnsi="Times New Roman"/>
          <w:sz w:val="32"/>
          <w:szCs w:val="32"/>
          <w:lang w:val="en-IN"/>
        </w:rPr>
      </w:pPr>
      <w:r w:rsidRPr="00F31E7B">
        <w:rPr>
          <w:rFonts w:ascii="Times New Roman" w:hAnsi="Times New Roman"/>
          <w:sz w:val="32"/>
          <w:szCs w:val="32"/>
        </w:rPr>
        <w:t>The primary goal of the E-Diary is to improve productivity and help them reach their</w:t>
      </w:r>
      <w:r w:rsidR="00392904">
        <w:rPr>
          <w:rFonts w:ascii="Times New Roman" w:hAnsi="Times New Roman"/>
          <w:sz w:val="32"/>
          <w:szCs w:val="32"/>
        </w:rPr>
        <w:t xml:space="preserve"> </w:t>
      </w:r>
      <w:r w:rsidRPr="00F31E7B">
        <w:rPr>
          <w:rFonts w:ascii="Times New Roman" w:hAnsi="Times New Roman"/>
          <w:sz w:val="32"/>
          <w:szCs w:val="32"/>
        </w:rPr>
        <w:t>goals.</w:t>
      </w:r>
    </w:p>
    <w:p w14:paraId="7267CE42" w14:textId="77777777" w:rsidR="006238F1" w:rsidRPr="006238F1" w:rsidRDefault="006238F1" w:rsidP="006238F1">
      <w:pPr>
        <w:spacing w:after="0" w:line="240" w:lineRule="auto"/>
        <w:jc w:val="center"/>
        <w:rPr>
          <w:rFonts w:ascii="Times New Roman" w:hAnsi="Times New Roman"/>
          <w:b/>
          <w:bCs/>
          <w:color w:val="000000"/>
          <w:sz w:val="40"/>
          <w:szCs w:val="40"/>
        </w:rPr>
      </w:pPr>
    </w:p>
    <w:p w14:paraId="1360A966" w14:textId="77777777" w:rsidR="006238F1" w:rsidRDefault="006238F1" w:rsidP="006238F1">
      <w:pPr>
        <w:spacing w:after="0" w:line="240" w:lineRule="auto"/>
        <w:jc w:val="both"/>
        <w:rPr>
          <w:rFonts w:ascii="Times New Roman" w:hAnsi="Times New Roman" w:cs="Times New Roman"/>
          <w:color w:val="000000"/>
          <w:sz w:val="32"/>
          <w:szCs w:val="32"/>
        </w:rPr>
      </w:pPr>
    </w:p>
    <w:p w14:paraId="7E4F656C" w14:textId="77777777" w:rsidR="006238F1" w:rsidRDefault="006238F1" w:rsidP="006238F1">
      <w:pPr>
        <w:spacing w:after="0" w:line="240" w:lineRule="auto"/>
        <w:jc w:val="both"/>
        <w:rPr>
          <w:rFonts w:ascii="Times New Roman" w:hAnsi="Times New Roman" w:cs="Times New Roman"/>
          <w:color w:val="000000"/>
          <w:sz w:val="32"/>
          <w:szCs w:val="32"/>
        </w:rPr>
      </w:pPr>
    </w:p>
    <w:p w14:paraId="46F2E95A" w14:textId="77777777" w:rsidR="006238F1" w:rsidRDefault="006238F1" w:rsidP="006238F1">
      <w:pPr>
        <w:spacing w:after="0" w:line="240" w:lineRule="auto"/>
        <w:jc w:val="both"/>
        <w:rPr>
          <w:rFonts w:ascii="Times New Roman" w:hAnsi="Times New Roman" w:cs="Times New Roman"/>
          <w:color w:val="000000"/>
          <w:sz w:val="32"/>
          <w:szCs w:val="32"/>
        </w:rPr>
      </w:pPr>
    </w:p>
    <w:p w14:paraId="6FEF0B1E" w14:textId="77777777" w:rsidR="006238F1" w:rsidRDefault="006238F1" w:rsidP="006238F1">
      <w:pPr>
        <w:spacing w:after="0" w:line="240" w:lineRule="auto"/>
        <w:jc w:val="both"/>
        <w:rPr>
          <w:rFonts w:ascii="Times New Roman" w:hAnsi="Times New Roman" w:cs="Times New Roman"/>
          <w:color w:val="000000"/>
          <w:sz w:val="32"/>
          <w:szCs w:val="32"/>
        </w:rPr>
      </w:pPr>
    </w:p>
    <w:p w14:paraId="408A6D8B" w14:textId="77777777" w:rsidR="006238F1" w:rsidRDefault="006238F1" w:rsidP="006238F1">
      <w:pPr>
        <w:spacing w:after="0" w:line="240" w:lineRule="auto"/>
        <w:jc w:val="both"/>
        <w:rPr>
          <w:rFonts w:ascii="Times New Roman" w:hAnsi="Times New Roman" w:cs="Times New Roman"/>
          <w:color w:val="000000"/>
          <w:sz w:val="32"/>
          <w:szCs w:val="32"/>
        </w:rPr>
      </w:pPr>
    </w:p>
    <w:p w14:paraId="199939DA" w14:textId="77777777" w:rsidR="006238F1" w:rsidRDefault="006238F1" w:rsidP="006238F1">
      <w:pPr>
        <w:spacing w:after="0" w:line="240" w:lineRule="auto"/>
        <w:jc w:val="both"/>
        <w:rPr>
          <w:rFonts w:ascii="Times New Roman" w:hAnsi="Times New Roman" w:cs="Times New Roman"/>
          <w:color w:val="000000"/>
          <w:sz w:val="32"/>
          <w:szCs w:val="32"/>
        </w:rPr>
      </w:pPr>
    </w:p>
    <w:p w14:paraId="264D1732" w14:textId="77777777" w:rsidR="006238F1" w:rsidRDefault="006238F1" w:rsidP="006238F1">
      <w:pPr>
        <w:spacing w:after="0" w:line="240" w:lineRule="auto"/>
        <w:jc w:val="both"/>
        <w:rPr>
          <w:rFonts w:ascii="Times New Roman" w:hAnsi="Times New Roman" w:cs="Times New Roman"/>
          <w:color w:val="000000"/>
          <w:sz w:val="32"/>
          <w:szCs w:val="32"/>
        </w:rPr>
      </w:pPr>
    </w:p>
    <w:p w14:paraId="767F9913" w14:textId="77777777" w:rsidR="006238F1" w:rsidRDefault="006238F1" w:rsidP="006238F1">
      <w:pPr>
        <w:spacing w:after="0" w:line="240" w:lineRule="auto"/>
        <w:jc w:val="both"/>
        <w:rPr>
          <w:rFonts w:ascii="Times New Roman" w:hAnsi="Times New Roman" w:cs="Times New Roman"/>
          <w:color w:val="000000"/>
          <w:sz w:val="32"/>
          <w:szCs w:val="32"/>
        </w:rPr>
      </w:pPr>
    </w:p>
    <w:p w14:paraId="18206BC9" w14:textId="77777777" w:rsidR="006238F1" w:rsidRDefault="006238F1" w:rsidP="006238F1">
      <w:pPr>
        <w:spacing w:after="0" w:line="240" w:lineRule="auto"/>
        <w:jc w:val="both"/>
        <w:rPr>
          <w:rFonts w:ascii="Times New Roman" w:hAnsi="Times New Roman" w:cs="Times New Roman"/>
          <w:color w:val="000000"/>
          <w:sz w:val="32"/>
          <w:szCs w:val="32"/>
        </w:rPr>
      </w:pPr>
    </w:p>
    <w:p w14:paraId="2ED3B77E" w14:textId="77777777" w:rsidR="006238F1" w:rsidRDefault="006238F1" w:rsidP="006238F1">
      <w:pPr>
        <w:spacing w:after="0" w:line="240" w:lineRule="auto"/>
        <w:jc w:val="both"/>
        <w:rPr>
          <w:rFonts w:ascii="Times New Roman" w:hAnsi="Times New Roman" w:cs="Times New Roman"/>
          <w:color w:val="000000"/>
          <w:sz w:val="32"/>
          <w:szCs w:val="32"/>
        </w:rPr>
      </w:pPr>
    </w:p>
    <w:p w14:paraId="0B331C77" w14:textId="77777777" w:rsidR="006238F1" w:rsidRDefault="006238F1" w:rsidP="006238F1">
      <w:pPr>
        <w:spacing w:after="0" w:line="240" w:lineRule="auto"/>
        <w:jc w:val="both"/>
        <w:rPr>
          <w:rFonts w:ascii="Times New Roman" w:hAnsi="Times New Roman" w:cs="Times New Roman"/>
          <w:color w:val="000000"/>
          <w:sz w:val="32"/>
          <w:szCs w:val="32"/>
        </w:rPr>
      </w:pPr>
    </w:p>
    <w:p w14:paraId="42D7C3D8" w14:textId="77777777" w:rsidR="006238F1" w:rsidRDefault="006238F1" w:rsidP="006238F1">
      <w:pPr>
        <w:spacing w:after="0" w:line="240" w:lineRule="auto"/>
        <w:jc w:val="both"/>
        <w:rPr>
          <w:rFonts w:ascii="Times New Roman" w:hAnsi="Times New Roman" w:cs="Times New Roman"/>
          <w:color w:val="000000"/>
          <w:sz w:val="32"/>
          <w:szCs w:val="32"/>
        </w:rPr>
      </w:pPr>
    </w:p>
    <w:p w14:paraId="6A80FB4D" w14:textId="77777777" w:rsidR="006238F1" w:rsidRDefault="006238F1" w:rsidP="006238F1">
      <w:pPr>
        <w:spacing w:after="0" w:line="240" w:lineRule="auto"/>
        <w:jc w:val="both"/>
        <w:rPr>
          <w:rFonts w:ascii="Times New Roman" w:hAnsi="Times New Roman" w:cs="Times New Roman"/>
          <w:color w:val="000000"/>
          <w:sz w:val="32"/>
          <w:szCs w:val="32"/>
        </w:rPr>
      </w:pPr>
    </w:p>
    <w:p w14:paraId="71359DE6" w14:textId="77777777" w:rsidR="006238F1" w:rsidRDefault="006238F1" w:rsidP="006238F1">
      <w:pPr>
        <w:spacing w:after="0" w:line="240" w:lineRule="auto"/>
        <w:jc w:val="both"/>
        <w:rPr>
          <w:rFonts w:ascii="Times New Roman" w:hAnsi="Times New Roman" w:cs="Times New Roman"/>
          <w:color w:val="000000"/>
          <w:sz w:val="32"/>
          <w:szCs w:val="32"/>
        </w:rPr>
      </w:pPr>
    </w:p>
    <w:p w14:paraId="6028917E" w14:textId="77777777" w:rsidR="009462D0" w:rsidRDefault="009462D0" w:rsidP="006238F1">
      <w:pPr>
        <w:spacing w:after="0" w:line="240" w:lineRule="auto"/>
        <w:jc w:val="center"/>
        <w:rPr>
          <w:rFonts w:ascii="Times New Roman" w:hAnsi="Times New Roman" w:cs="Times New Roman"/>
          <w:color w:val="000000"/>
          <w:sz w:val="32"/>
          <w:szCs w:val="32"/>
        </w:rPr>
      </w:pPr>
    </w:p>
    <w:p w14:paraId="202D9A28" w14:textId="7104CC90" w:rsidR="006238F1" w:rsidRPr="00C12664" w:rsidRDefault="006238F1" w:rsidP="006238F1">
      <w:pPr>
        <w:spacing w:after="0" w:line="240" w:lineRule="auto"/>
        <w:jc w:val="center"/>
        <w:rPr>
          <w:rFonts w:ascii="Times New Roman" w:hAnsi="Times New Roman" w:cs="Times New Roman"/>
          <w:b/>
          <w:bCs/>
          <w:color w:val="000000"/>
          <w:sz w:val="36"/>
          <w:szCs w:val="36"/>
          <w:u w:val="single"/>
        </w:rPr>
      </w:pPr>
      <w:r w:rsidRPr="00C12664">
        <w:rPr>
          <w:rFonts w:ascii="Times New Roman" w:hAnsi="Times New Roman" w:cs="Times New Roman"/>
          <w:b/>
          <w:bCs/>
          <w:color w:val="000000"/>
          <w:sz w:val="36"/>
          <w:szCs w:val="36"/>
          <w:u w:val="single"/>
        </w:rPr>
        <w:lastRenderedPageBreak/>
        <w:t>Scope of the project.</w:t>
      </w:r>
    </w:p>
    <w:p w14:paraId="107FB76B" w14:textId="77777777" w:rsidR="006238F1" w:rsidRDefault="006238F1" w:rsidP="006238F1">
      <w:pPr>
        <w:spacing w:after="0" w:line="240" w:lineRule="auto"/>
        <w:jc w:val="both"/>
        <w:rPr>
          <w:rFonts w:ascii="Times New Roman" w:hAnsi="Times New Roman" w:cs="Times New Roman"/>
          <w:color w:val="000000"/>
          <w:sz w:val="32"/>
          <w:szCs w:val="32"/>
        </w:rPr>
      </w:pPr>
    </w:p>
    <w:p w14:paraId="0EAC30E8" w14:textId="77777777" w:rsidR="006238F1" w:rsidRDefault="006238F1" w:rsidP="006238F1">
      <w:pPr>
        <w:spacing w:after="0" w:line="240" w:lineRule="auto"/>
        <w:rPr>
          <w:rFonts w:ascii="Times New Roman" w:hAnsi="Times New Roman" w:cs="Times New Roman"/>
          <w:color w:val="000000"/>
          <w:sz w:val="32"/>
          <w:szCs w:val="32"/>
        </w:rPr>
      </w:pPr>
    </w:p>
    <w:p w14:paraId="7EDCEE1F" w14:textId="77777777" w:rsidR="006238F1" w:rsidRDefault="006238F1" w:rsidP="006238F1">
      <w:pPr>
        <w:spacing w:after="0" w:line="240" w:lineRule="auto"/>
        <w:jc w:val="both"/>
        <w:rPr>
          <w:rFonts w:ascii="Times New Roman" w:hAnsi="Times New Roman" w:cs="Times New Roman"/>
          <w:color w:val="000000"/>
          <w:sz w:val="32"/>
          <w:szCs w:val="32"/>
        </w:rPr>
      </w:pPr>
    </w:p>
    <w:p w14:paraId="7CA82427" w14:textId="77777777" w:rsidR="006238F1" w:rsidRPr="006238F1" w:rsidRDefault="006238F1" w:rsidP="006238F1">
      <w:pPr>
        <w:numPr>
          <w:ilvl w:val="0"/>
          <w:numId w:val="6"/>
        </w:numPr>
        <w:spacing w:after="0" w:line="240" w:lineRule="auto"/>
        <w:jc w:val="both"/>
        <w:rPr>
          <w:rFonts w:ascii="Times New Roman" w:hAnsi="Times New Roman" w:cs="Times New Roman"/>
          <w:color w:val="000000"/>
          <w:sz w:val="32"/>
          <w:szCs w:val="32"/>
          <w:lang w:val="en-IN"/>
        </w:rPr>
      </w:pPr>
      <w:r w:rsidRPr="006238F1">
        <w:rPr>
          <w:rFonts w:ascii="Times New Roman" w:hAnsi="Times New Roman" w:cs="Times New Roman"/>
          <w:color w:val="000000"/>
          <w:sz w:val="32"/>
          <w:szCs w:val="32"/>
        </w:rPr>
        <w:t>To provide a comprehensive and user-friendly interface for users to track their progress all in one place.</w:t>
      </w:r>
    </w:p>
    <w:p w14:paraId="597FE6F9" w14:textId="02D6E9A1" w:rsidR="006238F1" w:rsidRPr="006238F1" w:rsidRDefault="006238F1" w:rsidP="006238F1">
      <w:pPr>
        <w:numPr>
          <w:ilvl w:val="0"/>
          <w:numId w:val="6"/>
        </w:numPr>
        <w:spacing w:after="0" w:line="240" w:lineRule="auto"/>
        <w:jc w:val="both"/>
        <w:rPr>
          <w:rFonts w:ascii="Times New Roman" w:hAnsi="Times New Roman" w:cs="Times New Roman"/>
          <w:color w:val="000000"/>
          <w:sz w:val="32"/>
          <w:szCs w:val="32"/>
          <w:lang w:val="en-IN"/>
        </w:rPr>
      </w:pPr>
      <w:r w:rsidRPr="006238F1">
        <w:rPr>
          <w:rFonts w:ascii="Times New Roman" w:hAnsi="Times New Roman" w:cs="Times New Roman"/>
          <w:color w:val="000000"/>
          <w:sz w:val="32"/>
          <w:szCs w:val="32"/>
        </w:rPr>
        <w:t xml:space="preserve">To have </w:t>
      </w:r>
      <w:r w:rsidR="00392904">
        <w:rPr>
          <w:rFonts w:ascii="Times New Roman" w:hAnsi="Times New Roman" w:cs="Times New Roman"/>
          <w:color w:val="000000"/>
          <w:sz w:val="32"/>
          <w:szCs w:val="32"/>
        </w:rPr>
        <w:t>secure</w:t>
      </w:r>
      <w:r w:rsidRPr="006238F1">
        <w:rPr>
          <w:rFonts w:ascii="Times New Roman" w:hAnsi="Times New Roman" w:cs="Times New Roman"/>
          <w:color w:val="000000"/>
          <w:sz w:val="32"/>
          <w:szCs w:val="32"/>
        </w:rPr>
        <w:t xml:space="preserve"> usage for the user</w:t>
      </w:r>
      <w:r w:rsidR="002E473C">
        <w:rPr>
          <w:rFonts w:ascii="Times New Roman" w:hAnsi="Times New Roman" w:cs="Times New Roman"/>
          <w:color w:val="000000"/>
          <w:sz w:val="32"/>
          <w:szCs w:val="32"/>
        </w:rPr>
        <w:t>.</w:t>
      </w:r>
    </w:p>
    <w:p w14:paraId="1ACCD393" w14:textId="5E4E7477" w:rsidR="006238F1" w:rsidRPr="006238F1" w:rsidRDefault="006238F1" w:rsidP="006238F1">
      <w:pPr>
        <w:numPr>
          <w:ilvl w:val="0"/>
          <w:numId w:val="6"/>
        </w:numPr>
        <w:spacing w:after="0" w:line="240" w:lineRule="auto"/>
        <w:jc w:val="both"/>
        <w:rPr>
          <w:rFonts w:ascii="Times New Roman" w:hAnsi="Times New Roman" w:cs="Times New Roman"/>
          <w:color w:val="000000"/>
          <w:sz w:val="32"/>
          <w:szCs w:val="32"/>
          <w:lang w:val="en-IN"/>
        </w:rPr>
      </w:pPr>
      <w:r w:rsidRPr="006238F1">
        <w:rPr>
          <w:rFonts w:ascii="Times New Roman" w:hAnsi="Times New Roman" w:cs="Times New Roman"/>
          <w:color w:val="000000"/>
          <w:sz w:val="32"/>
          <w:szCs w:val="32"/>
        </w:rPr>
        <w:t xml:space="preserve">To have </w:t>
      </w:r>
      <w:r w:rsidR="00392904">
        <w:rPr>
          <w:rFonts w:ascii="Times New Roman" w:hAnsi="Times New Roman" w:cs="Times New Roman"/>
          <w:color w:val="000000"/>
          <w:sz w:val="32"/>
          <w:szCs w:val="32"/>
        </w:rPr>
        <w:t>an</w:t>
      </w:r>
      <w:r w:rsidRPr="006238F1">
        <w:rPr>
          <w:rFonts w:ascii="Times New Roman" w:hAnsi="Times New Roman" w:cs="Times New Roman"/>
          <w:color w:val="000000"/>
          <w:sz w:val="32"/>
          <w:szCs w:val="32"/>
        </w:rPr>
        <w:t xml:space="preserve"> attractive interface for the user</w:t>
      </w:r>
      <w:r w:rsidR="002E473C">
        <w:rPr>
          <w:rFonts w:ascii="Times New Roman" w:hAnsi="Times New Roman" w:cs="Times New Roman"/>
          <w:color w:val="000000"/>
          <w:sz w:val="32"/>
          <w:szCs w:val="32"/>
        </w:rPr>
        <w:t>.</w:t>
      </w:r>
    </w:p>
    <w:p w14:paraId="3EDD5E35" w14:textId="77777777" w:rsidR="006238F1" w:rsidRPr="006238F1" w:rsidRDefault="006238F1" w:rsidP="006238F1">
      <w:pPr>
        <w:numPr>
          <w:ilvl w:val="0"/>
          <w:numId w:val="6"/>
        </w:numPr>
        <w:spacing w:after="0" w:line="240" w:lineRule="auto"/>
        <w:jc w:val="both"/>
        <w:rPr>
          <w:rFonts w:ascii="Times New Roman" w:hAnsi="Times New Roman" w:cs="Times New Roman"/>
          <w:color w:val="000000"/>
          <w:sz w:val="32"/>
          <w:szCs w:val="32"/>
          <w:lang w:val="en-IN"/>
        </w:rPr>
      </w:pPr>
      <w:r w:rsidRPr="006238F1">
        <w:rPr>
          <w:rFonts w:ascii="Times New Roman" w:hAnsi="Times New Roman" w:cs="Times New Roman"/>
          <w:color w:val="000000"/>
          <w:sz w:val="32"/>
          <w:szCs w:val="32"/>
        </w:rPr>
        <w:t>To create a handy website for the user</w:t>
      </w:r>
      <w:r w:rsidR="002E473C">
        <w:rPr>
          <w:rFonts w:ascii="Times New Roman" w:hAnsi="Times New Roman" w:cs="Times New Roman"/>
          <w:color w:val="000000"/>
          <w:sz w:val="32"/>
          <w:szCs w:val="32"/>
        </w:rPr>
        <w:t>.</w:t>
      </w:r>
    </w:p>
    <w:p w14:paraId="4D73ECBF" w14:textId="77777777" w:rsidR="006238F1" w:rsidRDefault="006238F1" w:rsidP="006238F1">
      <w:pPr>
        <w:spacing w:after="0" w:line="240" w:lineRule="auto"/>
        <w:jc w:val="both"/>
        <w:rPr>
          <w:rFonts w:ascii="Times New Roman" w:hAnsi="Times New Roman" w:cs="Times New Roman"/>
          <w:color w:val="000000"/>
          <w:sz w:val="32"/>
          <w:szCs w:val="32"/>
        </w:rPr>
      </w:pPr>
    </w:p>
    <w:p w14:paraId="734E3EE4" w14:textId="77777777" w:rsidR="006238F1" w:rsidRDefault="006238F1" w:rsidP="006238F1">
      <w:pPr>
        <w:spacing w:after="0" w:line="240" w:lineRule="auto"/>
        <w:jc w:val="both"/>
        <w:rPr>
          <w:rFonts w:ascii="Times New Roman" w:hAnsi="Times New Roman" w:cs="Times New Roman"/>
          <w:color w:val="000000"/>
          <w:sz w:val="32"/>
          <w:szCs w:val="32"/>
        </w:rPr>
      </w:pPr>
    </w:p>
    <w:p w14:paraId="1BCF9310" w14:textId="77777777" w:rsidR="006238F1" w:rsidRDefault="006238F1" w:rsidP="006238F1">
      <w:pPr>
        <w:spacing w:after="0" w:line="240" w:lineRule="auto"/>
        <w:jc w:val="both"/>
        <w:rPr>
          <w:rFonts w:ascii="Times New Roman" w:hAnsi="Times New Roman" w:cs="Times New Roman"/>
          <w:color w:val="000000"/>
          <w:sz w:val="32"/>
          <w:szCs w:val="32"/>
        </w:rPr>
      </w:pPr>
    </w:p>
    <w:p w14:paraId="05498563" w14:textId="77777777" w:rsidR="006238F1" w:rsidRDefault="006238F1" w:rsidP="006238F1">
      <w:pPr>
        <w:spacing w:after="0" w:line="240" w:lineRule="auto"/>
        <w:jc w:val="both"/>
        <w:rPr>
          <w:rFonts w:ascii="Times New Roman" w:hAnsi="Times New Roman" w:cs="Times New Roman"/>
          <w:color w:val="000000"/>
          <w:sz w:val="32"/>
          <w:szCs w:val="32"/>
        </w:rPr>
      </w:pPr>
    </w:p>
    <w:p w14:paraId="708EDFC2" w14:textId="77777777" w:rsidR="006238F1" w:rsidRDefault="006238F1" w:rsidP="006238F1">
      <w:pPr>
        <w:spacing w:after="0" w:line="240" w:lineRule="auto"/>
        <w:jc w:val="both"/>
        <w:rPr>
          <w:rFonts w:ascii="Times New Roman" w:hAnsi="Times New Roman" w:cs="Times New Roman"/>
          <w:color w:val="000000"/>
          <w:sz w:val="32"/>
          <w:szCs w:val="32"/>
        </w:rPr>
      </w:pPr>
    </w:p>
    <w:p w14:paraId="342B098B" w14:textId="77777777" w:rsidR="006238F1" w:rsidRDefault="006238F1" w:rsidP="006238F1">
      <w:pPr>
        <w:spacing w:after="0" w:line="240" w:lineRule="auto"/>
        <w:jc w:val="both"/>
        <w:rPr>
          <w:rFonts w:ascii="Times New Roman" w:hAnsi="Times New Roman" w:cs="Times New Roman"/>
          <w:color w:val="000000"/>
          <w:sz w:val="32"/>
          <w:szCs w:val="32"/>
        </w:rPr>
      </w:pPr>
    </w:p>
    <w:p w14:paraId="7219DAE8" w14:textId="77777777" w:rsidR="006238F1" w:rsidRDefault="006238F1" w:rsidP="006238F1">
      <w:pPr>
        <w:spacing w:after="0" w:line="240" w:lineRule="auto"/>
        <w:jc w:val="both"/>
        <w:rPr>
          <w:rFonts w:ascii="Times New Roman" w:hAnsi="Times New Roman" w:cs="Times New Roman"/>
          <w:color w:val="000000"/>
          <w:sz w:val="32"/>
          <w:szCs w:val="32"/>
        </w:rPr>
      </w:pPr>
    </w:p>
    <w:p w14:paraId="64EFE613" w14:textId="77777777" w:rsidR="006238F1" w:rsidRDefault="006238F1" w:rsidP="006238F1">
      <w:pPr>
        <w:spacing w:after="0" w:line="240" w:lineRule="auto"/>
        <w:jc w:val="both"/>
        <w:rPr>
          <w:rFonts w:ascii="Times New Roman" w:hAnsi="Times New Roman" w:cs="Times New Roman"/>
          <w:color w:val="000000"/>
          <w:sz w:val="32"/>
          <w:szCs w:val="32"/>
        </w:rPr>
      </w:pPr>
    </w:p>
    <w:p w14:paraId="625A410A" w14:textId="77777777" w:rsidR="006238F1" w:rsidRDefault="006238F1" w:rsidP="006238F1">
      <w:pPr>
        <w:spacing w:after="0" w:line="240" w:lineRule="auto"/>
        <w:jc w:val="both"/>
        <w:rPr>
          <w:rFonts w:ascii="Times New Roman" w:hAnsi="Times New Roman" w:cs="Times New Roman"/>
          <w:color w:val="000000"/>
          <w:sz w:val="32"/>
          <w:szCs w:val="32"/>
        </w:rPr>
      </w:pPr>
    </w:p>
    <w:p w14:paraId="3B7E0A2E" w14:textId="77777777" w:rsidR="006238F1" w:rsidRDefault="006238F1" w:rsidP="006238F1">
      <w:pPr>
        <w:spacing w:after="0" w:line="240" w:lineRule="auto"/>
        <w:jc w:val="both"/>
        <w:rPr>
          <w:rFonts w:ascii="Times New Roman" w:hAnsi="Times New Roman" w:cs="Times New Roman"/>
          <w:color w:val="000000"/>
          <w:sz w:val="32"/>
          <w:szCs w:val="32"/>
        </w:rPr>
      </w:pPr>
    </w:p>
    <w:p w14:paraId="6D594F9D" w14:textId="77777777" w:rsidR="006238F1" w:rsidRDefault="006238F1" w:rsidP="006238F1">
      <w:pPr>
        <w:spacing w:after="0" w:line="240" w:lineRule="auto"/>
        <w:jc w:val="both"/>
        <w:rPr>
          <w:rFonts w:ascii="Times New Roman" w:hAnsi="Times New Roman" w:cs="Times New Roman"/>
          <w:color w:val="000000"/>
          <w:sz w:val="32"/>
          <w:szCs w:val="32"/>
        </w:rPr>
      </w:pPr>
    </w:p>
    <w:p w14:paraId="16503020" w14:textId="77777777" w:rsidR="002E473C" w:rsidRDefault="002E473C" w:rsidP="006238F1">
      <w:pPr>
        <w:spacing w:after="0" w:line="240" w:lineRule="auto"/>
        <w:jc w:val="both"/>
        <w:rPr>
          <w:rFonts w:ascii="Times New Roman" w:hAnsi="Times New Roman" w:cs="Times New Roman"/>
          <w:color w:val="000000"/>
          <w:sz w:val="32"/>
          <w:szCs w:val="32"/>
        </w:rPr>
      </w:pPr>
    </w:p>
    <w:p w14:paraId="1D52F94B" w14:textId="77777777" w:rsidR="002E473C" w:rsidRDefault="002E473C" w:rsidP="006238F1">
      <w:pPr>
        <w:spacing w:after="0" w:line="240" w:lineRule="auto"/>
        <w:jc w:val="both"/>
        <w:rPr>
          <w:rFonts w:ascii="Times New Roman" w:hAnsi="Times New Roman" w:cs="Times New Roman"/>
          <w:color w:val="000000"/>
          <w:sz w:val="32"/>
          <w:szCs w:val="32"/>
        </w:rPr>
      </w:pPr>
    </w:p>
    <w:p w14:paraId="13327888" w14:textId="77777777" w:rsidR="002E473C" w:rsidRDefault="002E473C" w:rsidP="006238F1">
      <w:pPr>
        <w:spacing w:after="0" w:line="240" w:lineRule="auto"/>
        <w:jc w:val="both"/>
        <w:rPr>
          <w:rFonts w:ascii="Times New Roman" w:hAnsi="Times New Roman" w:cs="Times New Roman"/>
          <w:color w:val="000000"/>
          <w:sz w:val="32"/>
          <w:szCs w:val="32"/>
        </w:rPr>
      </w:pPr>
    </w:p>
    <w:p w14:paraId="1246BB6C" w14:textId="77777777" w:rsidR="002E473C" w:rsidRDefault="002E473C" w:rsidP="006238F1">
      <w:pPr>
        <w:spacing w:after="0" w:line="240" w:lineRule="auto"/>
        <w:jc w:val="both"/>
        <w:rPr>
          <w:rFonts w:ascii="Times New Roman" w:hAnsi="Times New Roman" w:cs="Times New Roman"/>
          <w:color w:val="000000"/>
          <w:sz w:val="32"/>
          <w:szCs w:val="32"/>
        </w:rPr>
      </w:pPr>
    </w:p>
    <w:p w14:paraId="3E90D2AF" w14:textId="77777777" w:rsidR="002E473C" w:rsidRDefault="002E473C" w:rsidP="006238F1">
      <w:pPr>
        <w:spacing w:after="0" w:line="240" w:lineRule="auto"/>
        <w:jc w:val="both"/>
        <w:rPr>
          <w:rFonts w:ascii="Times New Roman" w:hAnsi="Times New Roman" w:cs="Times New Roman"/>
          <w:color w:val="000000"/>
          <w:sz w:val="32"/>
          <w:szCs w:val="32"/>
        </w:rPr>
      </w:pPr>
    </w:p>
    <w:p w14:paraId="54EF631B" w14:textId="77777777" w:rsidR="002E473C" w:rsidRDefault="002E473C" w:rsidP="006238F1">
      <w:pPr>
        <w:spacing w:after="0" w:line="240" w:lineRule="auto"/>
        <w:jc w:val="both"/>
        <w:rPr>
          <w:rFonts w:ascii="Times New Roman" w:hAnsi="Times New Roman" w:cs="Times New Roman"/>
          <w:color w:val="000000"/>
          <w:sz w:val="32"/>
          <w:szCs w:val="32"/>
        </w:rPr>
      </w:pPr>
    </w:p>
    <w:p w14:paraId="7EB9F359" w14:textId="77777777" w:rsidR="002E473C" w:rsidRDefault="002E473C" w:rsidP="006238F1">
      <w:pPr>
        <w:spacing w:after="0" w:line="240" w:lineRule="auto"/>
        <w:jc w:val="both"/>
        <w:rPr>
          <w:rFonts w:ascii="Times New Roman" w:hAnsi="Times New Roman" w:cs="Times New Roman"/>
          <w:color w:val="000000"/>
          <w:sz w:val="32"/>
          <w:szCs w:val="32"/>
        </w:rPr>
      </w:pPr>
    </w:p>
    <w:p w14:paraId="3EB996CB" w14:textId="77777777" w:rsidR="002E473C" w:rsidRDefault="002E473C" w:rsidP="006238F1">
      <w:pPr>
        <w:spacing w:after="0" w:line="240" w:lineRule="auto"/>
        <w:jc w:val="both"/>
        <w:rPr>
          <w:rFonts w:ascii="Times New Roman" w:hAnsi="Times New Roman" w:cs="Times New Roman"/>
          <w:color w:val="000000"/>
          <w:sz w:val="32"/>
          <w:szCs w:val="32"/>
        </w:rPr>
      </w:pPr>
    </w:p>
    <w:p w14:paraId="70DAAE27" w14:textId="77777777" w:rsidR="002E473C" w:rsidRDefault="002E473C" w:rsidP="006238F1">
      <w:pPr>
        <w:spacing w:after="0" w:line="240" w:lineRule="auto"/>
        <w:jc w:val="both"/>
        <w:rPr>
          <w:rFonts w:ascii="Times New Roman" w:hAnsi="Times New Roman" w:cs="Times New Roman"/>
          <w:color w:val="000000"/>
          <w:sz w:val="32"/>
          <w:szCs w:val="32"/>
        </w:rPr>
      </w:pPr>
    </w:p>
    <w:p w14:paraId="10580828" w14:textId="77777777" w:rsidR="002E473C" w:rsidRDefault="002E473C" w:rsidP="006238F1">
      <w:pPr>
        <w:spacing w:after="0" w:line="240" w:lineRule="auto"/>
        <w:jc w:val="both"/>
        <w:rPr>
          <w:rFonts w:ascii="Times New Roman" w:hAnsi="Times New Roman" w:cs="Times New Roman"/>
          <w:color w:val="000000"/>
          <w:sz w:val="32"/>
          <w:szCs w:val="32"/>
        </w:rPr>
      </w:pPr>
    </w:p>
    <w:p w14:paraId="1C3D8EEC" w14:textId="77777777" w:rsidR="002E473C" w:rsidRDefault="002E473C" w:rsidP="006238F1">
      <w:pPr>
        <w:spacing w:after="0" w:line="240" w:lineRule="auto"/>
        <w:jc w:val="both"/>
        <w:rPr>
          <w:rFonts w:ascii="Times New Roman" w:hAnsi="Times New Roman" w:cs="Times New Roman"/>
          <w:color w:val="000000"/>
          <w:sz w:val="32"/>
          <w:szCs w:val="32"/>
        </w:rPr>
      </w:pPr>
    </w:p>
    <w:p w14:paraId="00A0A38B" w14:textId="77777777" w:rsidR="002E473C" w:rsidRDefault="002E473C" w:rsidP="006238F1">
      <w:pPr>
        <w:spacing w:after="0" w:line="240" w:lineRule="auto"/>
        <w:jc w:val="both"/>
        <w:rPr>
          <w:rFonts w:ascii="Times New Roman" w:hAnsi="Times New Roman" w:cs="Times New Roman"/>
          <w:color w:val="000000"/>
          <w:sz w:val="32"/>
          <w:szCs w:val="32"/>
        </w:rPr>
      </w:pPr>
    </w:p>
    <w:p w14:paraId="2DAEBAA1" w14:textId="77777777" w:rsidR="002E473C" w:rsidRDefault="002E473C" w:rsidP="006238F1">
      <w:pPr>
        <w:spacing w:after="0" w:line="240" w:lineRule="auto"/>
        <w:jc w:val="both"/>
        <w:rPr>
          <w:rFonts w:ascii="Times New Roman" w:hAnsi="Times New Roman" w:cs="Times New Roman"/>
          <w:color w:val="000000"/>
          <w:sz w:val="32"/>
          <w:szCs w:val="32"/>
        </w:rPr>
      </w:pPr>
    </w:p>
    <w:p w14:paraId="233A6FA2" w14:textId="77777777" w:rsidR="002E473C" w:rsidRDefault="002E473C" w:rsidP="006238F1">
      <w:pPr>
        <w:spacing w:after="0" w:line="240" w:lineRule="auto"/>
        <w:jc w:val="both"/>
        <w:rPr>
          <w:rFonts w:ascii="Times New Roman" w:hAnsi="Times New Roman" w:cs="Times New Roman"/>
          <w:color w:val="000000"/>
          <w:sz w:val="32"/>
          <w:szCs w:val="32"/>
        </w:rPr>
      </w:pPr>
    </w:p>
    <w:p w14:paraId="13D96139" w14:textId="77777777" w:rsidR="002E473C" w:rsidRDefault="002E473C" w:rsidP="006238F1">
      <w:pPr>
        <w:spacing w:after="0" w:line="240" w:lineRule="auto"/>
        <w:jc w:val="both"/>
        <w:rPr>
          <w:rFonts w:ascii="Times New Roman" w:hAnsi="Times New Roman" w:cs="Times New Roman"/>
          <w:color w:val="000000"/>
          <w:sz w:val="32"/>
          <w:szCs w:val="32"/>
        </w:rPr>
      </w:pPr>
    </w:p>
    <w:p w14:paraId="40A3082C" w14:textId="77777777" w:rsidR="009462D0" w:rsidRDefault="009462D0" w:rsidP="002E473C">
      <w:pPr>
        <w:spacing w:after="0" w:line="240" w:lineRule="auto"/>
        <w:jc w:val="center"/>
        <w:rPr>
          <w:rFonts w:ascii="Times New Roman" w:hAnsi="Times New Roman" w:cs="Times New Roman"/>
          <w:color w:val="000000"/>
          <w:sz w:val="32"/>
          <w:szCs w:val="32"/>
        </w:rPr>
      </w:pPr>
    </w:p>
    <w:p w14:paraId="55B68C13" w14:textId="33A0F350" w:rsidR="002E473C" w:rsidRPr="00C12664" w:rsidRDefault="002E473C" w:rsidP="002E473C">
      <w:pPr>
        <w:spacing w:after="0" w:line="240" w:lineRule="auto"/>
        <w:jc w:val="center"/>
        <w:rPr>
          <w:rFonts w:ascii="Times New Roman" w:hAnsi="Times New Roman" w:cs="Times New Roman"/>
          <w:b/>
          <w:bCs/>
          <w:color w:val="000000"/>
          <w:sz w:val="40"/>
          <w:szCs w:val="40"/>
          <w:u w:val="single"/>
        </w:rPr>
      </w:pPr>
      <w:r w:rsidRPr="00C12664">
        <w:rPr>
          <w:rFonts w:ascii="Times New Roman" w:hAnsi="Times New Roman" w:cs="Times New Roman"/>
          <w:b/>
          <w:bCs/>
          <w:color w:val="000000"/>
          <w:sz w:val="40"/>
          <w:szCs w:val="40"/>
          <w:u w:val="single"/>
        </w:rPr>
        <w:lastRenderedPageBreak/>
        <w:t>Chapter 2:</w:t>
      </w:r>
    </w:p>
    <w:p w14:paraId="572898BE" w14:textId="77777777" w:rsidR="002E473C" w:rsidRPr="002E473C" w:rsidRDefault="002E473C" w:rsidP="002E473C">
      <w:pPr>
        <w:spacing w:after="0" w:line="240" w:lineRule="auto"/>
        <w:jc w:val="both"/>
        <w:rPr>
          <w:rFonts w:ascii="Times New Roman" w:hAnsi="Times New Roman" w:cs="Times New Roman"/>
          <w:b/>
          <w:bCs/>
          <w:color w:val="000000"/>
          <w:sz w:val="40"/>
          <w:szCs w:val="40"/>
        </w:rPr>
      </w:pPr>
    </w:p>
    <w:p w14:paraId="4B789F78" w14:textId="77777777" w:rsidR="002E473C" w:rsidRPr="00C12664" w:rsidRDefault="002E473C" w:rsidP="002E473C">
      <w:pPr>
        <w:spacing w:after="0" w:line="240" w:lineRule="auto"/>
        <w:jc w:val="center"/>
        <w:rPr>
          <w:rFonts w:ascii="Times New Roman" w:hAnsi="Times New Roman" w:cs="Times New Roman"/>
          <w:b/>
          <w:bCs/>
          <w:color w:val="000000"/>
          <w:sz w:val="40"/>
          <w:szCs w:val="40"/>
          <w:u w:val="single"/>
        </w:rPr>
      </w:pPr>
      <w:r w:rsidRPr="00C12664">
        <w:rPr>
          <w:rFonts w:ascii="Times New Roman" w:hAnsi="Times New Roman" w:cs="Times New Roman"/>
          <w:b/>
          <w:bCs/>
          <w:color w:val="000000"/>
          <w:sz w:val="40"/>
          <w:szCs w:val="40"/>
          <w:u w:val="single"/>
        </w:rPr>
        <w:t>Problem Definition</w:t>
      </w:r>
    </w:p>
    <w:p w14:paraId="6D8A8E64" w14:textId="77777777" w:rsidR="002E473C" w:rsidRDefault="002E473C" w:rsidP="006238F1">
      <w:pPr>
        <w:spacing w:after="0" w:line="240" w:lineRule="auto"/>
        <w:jc w:val="both"/>
        <w:rPr>
          <w:rFonts w:ascii="Times New Roman" w:hAnsi="Times New Roman" w:cs="Times New Roman"/>
          <w:color w:val="000000"/>
          <w:sz w:val="32"/>
          <w:szCs w:val="32"/>
        </w:rPr>
      </w:pPr>
    </w:p>
    <w:p w14:paraId="77857D53" w14:textId="00E8A06F" w:rsidR="00EB6BF2" w:rsidRDefault="00EB6BF2" w:rsidP="00EB6BF2">
      <w:pPr>
        <w:spacing w:after="0" w:line="240" w:lineRule="auto"/>
        <w:jc w:val="both"/>
        <w:rPr>
          <w:rFonts w:ascii="Times New Roman" w:hAnsi="Times New Roman" w:cs="Times New Roman"/>
          <w:color w:val="000000"/>
          <w:sz w:val="32"/>
          <w:szCs w:val="32"/>
        </w:rPr>
      </w:pPr>
      <w:r>
        <w:rPr>
          <w:rFonts w:ascii="Times New Roman" w:hAnsi="Times New Roman" w:cs="Times New Roman"/>
          <w:color w:val="000000"/>
          <w:sz w:val="32"/>
          <w:szCs w:val="32"/>
        </w:rPr>
        <w:t>Storing the tasks/notes manually using a diary is a difficult task,</w:t>
      </w:r>
      <w:r w:rsidR="00F31E7B">
        <w:rPr>
          <w:rFonts w:ascii="Times New Roman" w:hAnsi="Times New Roman" w:cs="Times New Roman"/>
          <w:color w:val="000000"/>
          <w:sz w:val="32"/>
          <w:szCs w:val="32"/>
        </w:rPr>
        <w:t xml:space="preserve"> </w:t>
      </w:r>
      <w:r w:rsidR="00392904">
        <w:rPr>
          <w:rFonts w:ascii="Times New Roman" w:hAnsi="Times New Roman" w:cs="Times New Roman"/>
          <w:color w:val="000000"/>
          <w:sz w:val="32"/>
          <w:szCs w:val="32"/>
        </w:rPr>
        <w:t>as</w:t>
      </w:r>
      <w:r>
        <w:rPr>
          <w:rFonts w:ascii="Times New Roman" w:hAnsi="Times New Roman" w:cs="Times New Roman"/>
          <w:color w:val="000000"/>
          <w:sz w:val="32"/>
          <w:szCs w:val="32"/>
        </w:rPr>
        <w:t xml:space="preserve"> </w:t>
      </w:r>
      <w:r w:rsidR="00392904">
        <w:rPr>
          <w:rFonts w:ascii="Times New Roman" w:hAnsi="Times New Roman" w:cs="Times New Roman"/>
          <w:color w:val="000000"/>
          <w:sz w:val="32"/>
          <w:szCs w:val="32"/>
        </w:rPr>
        <w:t>managing</w:t>
      </w:r>
      <w:r>
        <w:rPr>
          <w:rFonts w:ascii="Times New Roman" w:hAnsi="Times New Roman" w:cs="Times New Roman"/>
          <w:color w:val="000000"/>
          <w:sz w:val="32"/>
          <w:szCs w:val="32"/>
        </w:rPr>
        <w:t xml:space="preserve"> or </w:t>
      </w:r>
      <w:r w:rsidR="00392904">
        <w:rPr>
          <w:rFonts w:ascii="Times New Roman" w:hAnsi="Times New Roman" w:cs="Times New Roman"/>
          <w:color w:val="000000"/>
          <w:sz w:val="32"/>
          <w:szCs w:val="32"/>
        </w:rPr>
        <w:t>searching</w:t>
      </w:r>
      <w:r>
        <w:rPr>
          <w:rFonts w:ascii="Times New Roman" w:hAnsi="Times New Roman" w:cs="Times New Roman"/>
          <w:color w:val="000000"/>
          <w:sz w:val="32"/>
          <w:szCs w:val="32"/>
        </w:rPr>
        <w:t xml:space="preserve"> in it or </w:t>
      </w:r>
      <w:r w:rsidR="00392904">
        <w:rPr>
          <w:rFonts w:ascii="Times New Roman" w:hAnsi="Times New Roman" w:cs="Times New Roman"/>
          <w:color w:val="000000"/>
          <w:sz w:val="32"/>
          <w:szCs w:val="32"/>
        </w:rPr>
        <w:t>editing</w:t>
      </w:r>
      <w:r>
        <w:rPr>
          <w:rFonts w:ascii="Times New Roman" w:hAnsi="Times New Roman" w:cs="Times New Roman"/>
          <w:color w:val="000000"/>
          <w:sz w:val="32"/>
          <w:szCs w:val="32"/>
        </w:rPr>
        <w:t>/</w:t>
      </w:r>
      <w:r w:rsidR="00392904">
        <w:rPr>
          <w:rFonts w:ascii="Times New Roman" w:hAnsi="Times New Roman" w:cs="Times New Roman"/>
          <w:color w:val="000000"/>
          <w:sz w:val="32"/>
          <w:szCs w:val="32"/>
        </w:rPr>
        <w:t>updating</w:t>
      </w:r>
      <w:r>
        <w:rPr>
          <w:rFonts w:ascii="Times New Roman" w:hAnsi="Times New Roman" w:cs="Times New Roman"/>
          <w:color w:val="000000"/>
          <w:sz w:val="32"/>
          <w:szCs w:val="32"/>
        </w:rPr>
        <w:t xml:space="preserve"> it.</w:t>
      </w:r>
      <w:r w:rsidR="00F31E7B">
        <w:rPr>
          <w:rFonts w:ascii="Times New Roman" w:hAnsi="Times New Roman" w:cs="Times New Roman"/>
          <w:color w:val="000000"/>
          <w:sz w:val="32"/>
          <w:szCs w:val="32"/>
        </w:rPr>
        <w:t xml:space="preserve"> </w:t>
      </w:r>
      <w:r w:rsidRPr="00EB6BF2">
        <w:rPr>
          <w:rFonts w:ascii="Times New Roman" w:hAnsi="Times New Roman" w:cs="Times New Roman"/>
          <w:color w:val="000000"/>
          <w:sz w:val="32"/>
          <w:szCs w:val="32"/>
        </w:rPr>
        <w:t xml:space="preserve">It is </w:t>
      </w:r>
      <w:r w:rsidR="00392904">
        <w:rPr>
          <w:rFonts w:ascii="Times New Roman" w:hAnsi="Times New Roman" w:cs="Times New Roman"/>
          <w:color w:val="000000"/>
          <w:sz w:val="32"/>
          <w:szCs w:val="32"/>
        </w:rPr>
        <w:t xml:space="preserve">a </w:t>
      </w:r>
      <w:r w:rsidRPr="00EB6BF2">
        <w:rPr>
          <w:rFonts w:ascii="Times New Roman" w:hAnsi="Times New Roman" w:cs="Times New Roman"/>
          <w:color w:val="000000"/>
          <w:sz w:val="32"/>
          <w:szCs w:val="32"/>
        </w:rPr>
        <w:t xml:space="preserve">very </w:t>
      </w:r>
      <w:r w:rsidR="00392904">
        <w:rPr>
          <w:rFonts w:ascii="Times New Roman" w:hAnsi="Times New Roman" w:cs="Times New Roman"/>
          <w:color w:val="000000"/>
          <w:sz w:val="32"/>
          <w:szCs w:val="32"/>
        </w:rPr>
        <w:t>time-consuming</w:t>
      </w:r>
      <w:r w:rsidRPr="00EB6BF2">
        <w:rPr>
          <w:rFonts w:ascii="Times New Roman" w:hAnsi="Times New Roman" w:cs="Times New Roman"/>
          <w:color w:val="000000"/>
          <w:sz w:val="32"/>
          <w:szCs w:val="32"/>
        </w:rPr>
        <w:t xml:space="preserve"> and laborious process</w:t>
      </w:r>
      <w:r>
        <w:rPr>
          <w:rFonts w:ascii="Times New Roman" w:hAnsi="Times New Roman" w:cs="Times New Roman"/>
          <w:color w:val="000000"/>
          <w:sz w:val="32"/>
          <w:szCs w:val="32"/>
        </w:rPr>
        <w:t>.</w:t>
      </w:r>
      <w:r w:rsidR="00F31E7B">
        <w:rPr>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The diary can be lost or gets dirty then it can be </w:t>
      </w:r>
      <w:r w:rsidR="00392904">
        <w:rPr>
          <w:rFonts w:ascii="Times New Roman" w:hAnsi="Times New Roman" w:cs="Times New Roman"/>
          <w:color w:val="000000"/>
          <w:sz w:val="32"/>
          <w:szCs w:val="32"/>
        </w:rPr>
        <w:t>an</w:t>
      </w:r>
      <w:r>
        <w:rPr>
          <w:rFonts w:ascii="Times New Roman" w:hAnsi="Times New Roman" w:cs="Times New Roman"/>
          <w:color w:val="000000"/>
          <w:sz w:val="32"/>
          <w:szCs w:val="32"/>
        </w:rPr>
        <w:t xml:space="preserve"> issue for the person to find the needy things for it.</w:t>
      </w:r>
    </w:p>
    <w:p w14:paraId="7AF10933" w14:textId="77777777" w:rsidR="009462D0" w:rsidRDefault="009462D0" w:rsidP="00EB6BF2">
      <w:pPr>
        <w:spacing w:after="0" w:line="240" w:lineRule="auto"/>
        <w:jc w:val="center"/>
        <w:rPr>
          <w:rFonts w:ascii="Times New Roman" w:hAnsi="Times New Roman" w:cs="Times New Roman"/>
          <w:color w:val="000000"/>
          <w:sz w:val="32"/>
          <w:szCs w:val="32"/>
        </w:rPr>
      </w:pPr>
    </w:p>
    <w:p w14:paraId="5E83F2AC" w14:textId="684A06BA" w:rsidR="00EB6BF2" w:rsidRPr="00C12664" w:rsidRDefault="00EB6BF2" w:rsidP="00EB6BF2">
      <w:pPr>
        <w:spacing w:after="0" w:line="240" w:lineRule="auto"/>
        <w:jc w:val="center"/>
        <w:rPr>
          <w:rFonts w:ascii="Times New Roman" w:hAnsi="Times New Roman" w:cs="Times New Roman"/>
          <w:b/>
          <w:bCs/>
          <w:color w:val="000000"/>
          <w:sz w:val="40"/>
          <w:szCs w:val="40"/>
          <w:u w:val="single"/>
        </w:rPr>
      </w:pPr>
      <w:r w:rsidRPr="00C12664">
        <w:rPr>
          <w:rFonts w:ascii="Times New Roman" w:hAnsi="Times New Roman" w:cs="Times New Roman"/>
          <w:b/>
          <w:bCs/>
          <w:color w:val="000000"/>
          <w:sz w:val="40"/>
          <w:szCs w:val="40"/>
          <w:u w:val="single"/>
        </w:rPr>
        <w:t>Proposed solution</w:t>
      </w:r>
    </w:p>
    <w:p w14:paraId="07018EBF" w14:textId="77777777" w:rsidR="00EB6BF2" w:rsidRDefault="00EB6BF2" w:rsidP="00EB6BF2">
      <w:pPr>
        <w:spacing w:after="0" w:line="240" w:lineRule="auto"/>
        <w:jc w:val="center"/>
        <w:rPr>
          <w:rFonts w:ascii="Times New Roman" w:hAnsi="Times New Roman" w:cs="Times New Roman"/>
          <w:b/>
          <w:bCs/>
          <w:color w:val="000000"/>
          <w:sz w:val="40"/>
          <w:szCs w:val="40"/>
        </w:rPr>
      </w:pPr>
    </w:p>
    <w:p w14:paraId="61CDFC31" w14:textId="77777777" w:rsidR="00EB6BF2" w:rsidRDefault="00EB6BF2" w:rsidP="00EB6BF2">
      <w:pPr>
        <w:numPr>
          <w:ilvl w:val="1"/>
          <w:numId w:val="8"/>
        </w:numPr>
        <w:spacing w:after="0" w:line="240" w:lineRule="auto"/>
        <w:jc w:val="both"/>
        <w:rPr>
          <w:rFonts w:ascii="Times New Roman" w:hAnsi="Times New Roman" w:cs="Times New Roman"/>
          <w:color w:val="000000"/>
          <w:sz w:val="32"/>
          <w:szCs w:val="32"/>
        </w:rPr>
      </w:pPr>
      <w:r w:rsidRPr="00EB6BF2">
        <w:rPr>
          <w:rFonts w:ascii="Times New Roman" w:hAnsi="Times New Roman" w:cs="Times New Roman"/>
          <w:color w:val="000000"/>
          <w:sz w:val="32"/>
          <w:szCs w:val="32"/>
        </w:rPr>
        <w:t xml:space="preserve">This project system excludes the need of maintaining paper </w:t>
      </w:r>
      <w:r>
        <w:rPr>
          <w:rFonts w:ascii="Times New Roman" w:hAnsi="Times New Roman" w:cs="Times New Roman"/>
          <w:color w:val="000000"/>
          <w:sz w:val="32"/>
          <w:szCs w:val="32"/>
        </w:rPr>
        <w:t>and thus saves paper</w:t>
      </w:r>
      <w:r w:rsidRPr="00EB6BF2">
        <w:rPr>
          <w:rFonts w:ascii="Times New Roman" w:hAnsi="Times New Roman" w:cs="Times New Roman"/>
          <w:color w:val="000000"/>
          <w:sz w:val="32"/>
          <w:szCs w:val="32"/>
        </w:rPr>
        <w:t>.</w:t>
      </w:r>
    </w:p>
    <w:p w14:paraId="3650D698" w14:textId="3C0803B7" w:rsidR="00EB6BF2" w:rsidRDefault="00115266" w:rsidP="00694BCD">
      <w:pPr>
        <w:numPr>
          <w:ilvl w:val="1"/>
          <w:numId w:val="8"/>
        </w:numPr>
        <w:spacing w:after="0" w:line="240" w:lineRule="auto"/>
        <w:jc w:val="both"/>
        <w:rPr>
          <w:rFonts w:ascii="Times New Roman" w:hAnsi="Times New Roman" w:cs="Times New Roman"/>
          <w:color w:val="000000"/>
          <w:sz w:val="32"/>
          <w:szCs w:val="32"/>
        </w:rPr>
      </w:pPr>
      <w:r w:rsidRPr="00115266">
        <w:rPr>
          <w:rFonts w:ascii="Times New Roman" w:hAnsi="Times New Roman" w:cs="Times New Roman"/>
          <w:color w:val="000000"/>
          <w:sz w:val="32"/>
          <w:szCs w:val="32"/>
        </w:rPr>
        <w:t xml:space="preserve">It helps </w:t>
      </w:r>
      <w:r w:rsidR="00392904">
        <w:rPr>
          <w:rFonts w:ascii="Times New Roman" w:hAnsi="Times New Roman" w:cs="Times New Roman"/>
          <w:color w:val="000000"/>
          <w:sz w:val="32"/>
          <w:szCs w:val="32"/>
        </w:rPr>
        <w:t>users</w:t>
      </w:r>
      <w:r w:rsidRPr="00115266">
        <w:rPr>
          <w:rFonts w:ascii="Times New Roman" w:hAnsi="Times New Roman" w:cs="Times New Roman"/>
          <w:color w:val="000000"/>
          <w:sz w:val="32"/>
          <w:szCs w:val="32"/>
        </w:rPr>
        <w:t xml:space="preserve"> to electronically create the notes</w:t>
      </w:r>
      <w:r>
        <w:rPr>
          <w:rFonts w:ascii="Times New Roman" w:hAnsi="Times New Roman" w:cs="Times New Roman"/>
          <w:color w:val="000000"/>
          <w:sz w:val="32"/>
          <w:szCs w:val="32"/>
        </w:rPr>
        <w:t>/update/delete</w:t>
      </w:r>
    </w:p>
    <w:p w14:paraId="5645432F" w14:textId="0396A7B6" w:rsidR="00115266" w:rsidRPr="00115266" w:rsidRDefault="00115266" w:rsidP="00694BCD">
      <w:pPr>
        <w:numPr>
          <w:ilvl w:val="1"/>
          <w:numId w:val="8"/>
        </w:numPr>
        <w:spacing w:after="0" w:line="240" w:lineRule="auto"/>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The system will be user-friendly so that it can </w:t>
      </w:r>
      <w:r w:rsidR="00392904">
        <w:rPr>
          <w:rFonts w:ascii="Times New Roman" w:hAnsi="Times New Roman" w:cs="Times New Roman"/>
          <w:color w:val="000000"/>
          <w:sz w:val="32"/>
          <w:szCs w:val="32"/>
        </w:rPr>
        <w:t xml:space="preserve">be </w:t>
      </w:r>
      <w:r>
        <w:rPr>
          <w:rFonts w:ascii="Times New Roman" w:hAnsi="Times New Roman" w:cs="Times New Roman"/>
          <w:color w:val="000000"/>
          <w:sz w:val="32"/>
          <w:szCs w:val="32"/>
        </w:rPr>
        <w:t xml:space="preserve">of </w:t>
      </w:r>
      <w:r w:rsidR="00392904">
        <w:rPr>
          <w:rFonts w:ascii="Times New Roman" w:hAnsi="Times New Roman" w:cs="Times New Roman"/>
          <w:color w:val="000000"/>
          <w:sz w:val="32"/>
          <w:szCs w:val="32"/>
        </w:rPr>
        <w:t>ease</w:t>
      </w:r>
      <w:r>
        <w:rPr>
          <w:rFonts w:ascii="Times New Roman" w:hAnsi="Times New Roman" w:cs="Times New Roman"/>
          <w:color w:val="000000"/>
          <w:sz w:val="32"/>
          <w:szCs w:val="32"/>
        </w:rPr>
        <w:t xml:space="preserve"> for the user</w:t>
      </w:r>
    </w:p>
    <w:p w14:paraId="3A2F443B" w14:textId="77777777" w:rsidR="00EB6BF2" w:rsidRPr="00EB6BF2" w:rsidRDefault="00EB6BF2" w:rsidP="00EB6BF2">
      <w:pPr>
        <w:numPr>
          <w:ilvl w:val="0"/>
          <w:numId w:val="10"/>
        </w:numPr>
        <w:spacing w:after="0" w:line="240" w:lineRule="auto"/>
        <w:jc w:val="both"/>
        <w:rPr>
          <w:rFonts w:ascii="Times New Roman" w:hAnsi="Times New Roman" w:cs="Times New Roman"/>
          <w:color w:val="000000"/>
          <w:sz w:val="32"/>
          <w:szCs w:val="32"/>
        </w:rPr>
      </w:pPr>
      <w:r w:rsidRPr="00EB6BF2">
        <w:rPr>
          <w:rFonts w:ascii="Times New Roman" w:hAnsi="Times New Roman" w:cs="Times New Roman"/>
          <w:color w:val="000000"/>
          <w:sz w:val="32"/>
          <w:szCs w:val="32"/>
        </w:rPr>
        <w:t>Thus, it saves human efforts and resources.</w:t>
      </w:r>
    </w:p>
    <w:p w14:paraId="42596353" w14:textId="77777777" w:rsidR="00EB6BF2" w:rsidRPr="00EB6BF2" w:rsidRDefault="00EB6BF2" w:rsidP="00EB6BF2">
      <w:pPr>
        <w:spacing w:after="0" w:line="240" w:lineRule="auto"/>
        <w:rPr>
          <w:rFonts w:ascii="Times New Roman" w:hAnsi="Times New Roman" w:cs="Times New Roman"/>
          <w:color w:val="000000"/>
          <w:sz w:val="32"/>
          <w:szCs w:val="32"/>
        </w:rPr>
      </w:pPr>
    </w:p>
    <w:p w14:paraId="7A444376" w14:textId="77777777" w:rsidR="00EB6BF2" w:rsidRDefault="00EB6BF2" w:rsidP="006238F1">
      <w:pPr>
        <w:spacing w:after="0" w:line="240" w:lineRule="auto"/>
        <w:jc w:val="both"/>
        <w:rPr>
          <w:rFonts w:ascii="Times New Roman" w:hAnsi="Times New Roman" w:cs="Times New Roman"/>
          <w:color w:val="000000"/>
          <w:sz w:val="32"/>
          <w:szCs w:val="32"/>
        </w:rPr>
      </w:pPr>
    </w:p>
    <w:p w14:paraId="27DCFDAE" w14:textId="77777777" w:rsidR="006238F1" w:rsidRDefault="006238F1" w:rsidP="006238F1">
      <w:pPr>
        <w:spacing w:after="0" w:line="240" w:lineRule="auto"/>
        <w:jc w:val="both"/>
        <w:rPr>
          <w:rFonts w:ascii="Times New Roman" w:hAnsi="Times New Roman" w:cs="Times New Roman"/>
          <w:color w:val="000000"/>
          <w:sz w:val="32"/>
          <w:szCs w:val="32"/>
        </w:rPr>
      </w:pPr>
    </w:p>
    <w:p w14:paraId="63FCC0C5" w14:textId="77777777" w:rsidR="006238F1" w:rsidRDefault="006238F1" w:rsidP="006238F1">
      <w:pPr>
        <w:spacing w:after="0" w:line="240" w:lineRule="auto"/>
        <w:jc w:val="both"/>
        <w:rPr>
          <w:rFonts w:ascii="Times New Roman" w:hAnsi="Times New Roman" w:cs="Times New Roman"/>
          <w:color w:val="000000"/>
          <w:sz w:val="32"/>
          <w:szCs w:val="32"/>
        </w:rPr>
      </w:pPr>
    </w:p>
    <w:p w14:paraId="727C271F" w14:textId="77777777" w:rsidR="006238F1" w:rsidRPr="006238F1" w:rsidRDefault="006238F1" w:rsidP="006238F1">
      <w:pPr>
        <w:spacing w:after="0" w:line="240" w:lineRule="auto"/>
        <w:jc w:val="both"/>
        <w:rPr>
          <w:rFonts w:ascii="Times New Roman" w:hAnsi="Times New Roman" w:cs="Times New Roman"/>
          <w:color w:val="000000"/>
          <w:sz w:val="32"/>
          <w:szCs w:val="32"/>
        </w:rPr>
      </w:pPr>
    </w:p>
    <w:p w14:paraId="1FF5BD23" w14:textId="77777777" w:rsidR="006238F1" w:rsidRDefault="006238F1" w:rsidP="00AD558F">
      <w:pPr>
        <w:spacing w:after="0" w:line="100" w:lineRule="atLeast"/>
        <w:rPr>
          <w:rFonts w:ascii="Times New Roman" w:hAnsi="Times New Roman"/>
          <w:b/>
          <w:bCs/>
          <w:color w:val="000000"/>
          <w:sz w:val="40"/>
          <w:szCs w:val="40"/>
        </w:rPr>
      </w:pPr>
    </w:p>
    <w:p w14:paraId="31659858" w14:textId="77777777" w:rsidR="006238F1" w:rsidRDefault="006238F1" w:rsidP="00AD558F">
      <w:pPr>
        <w:spacing w:after="0" w:line="100" w:lineRule="atLeast"/>
        <w:rPr>
          <w:rFonts w:ascii="Times New Roman" w:hAnsi="Times New Roman"/>
          <w:b/>
          <w:bCs/>
          <w:color w:val="000000"/>
          <w:sz w:val="40"/>
          <w:szCs w:val="40"/>
        </w:rPr>
      </w:pPr>
    </w:p>
    <w:p w14:paraId="21923D64" w14:textId="77777777" w:rsidR="006238F1" w:rsidRDefault="006238F1" w:rsidP="00AD558F">
      <w:pPr>
        <w:spacing w:after="0" w:line="100" w:lineRule="atLeast"/>
        <w:rPr>
          <w:rFonts w:ascii="Times New Roman" w:hAnsi="Times New Roman"/>
          <w:b/>
          <w:bCs/>
          <w:color w:val="000000"/>
          <w:sz w:val="40"/>
          <w:szCs w:val="40"/>
        </w:rPr>
      </w:pPr>
    </w:p>
    <w:p w14:paraId="0249DB81" w14:textId="77777777" w:rsidR="006238F1" w:rsidRDefault="006238F1" w:rsidP="00AD558F">
      <w:pPr>
        <w:spacing w:after="0" w:line="100" w:lineRule="atLeast"/>
        <w:rPr>
          <w:rFonts w:ascii="Times New Roman" w:hAnsi="Times New Roman"/>
          <w:b/>
          <w:bCs/>
          <w:color w:val="000000"/>
          <w:sz w:val="40"/>
          <w:szCs w:val="40"/>
        </w:rPr>
      </w:pPr>
    </w:p>
    <w:p w14:paraId="6676A3DA" w14:textId="77777777" w:rsidR="00115266" w:rsidRDefault="00115266" w:rsidP="00AD558F">
      <w:pPr>
        <w:spacing w:after="0" w:line="100" w:lineRule="atLeast"/>
        <w:rPr>
          <w:rFonts w:ascii="Times New Roman" w:hAnsi="Times New Roman"/>
          <w:b/>
          <w:bCs/>
          <w:color w:val="000000"/>
          <w:sz w:val="40"/>
          <w:szCs w:val="40"/>
        </w:rPr>
      </w:pPr>
    </w:p>
    <w:p w14:paraId="7078C0AE" w14:textId="77777777" w:rsidR="00115266" w:rsidRDefault="00115266" w:rsidP="00AD558F">
      <w:pPr>
        <w:spacing w:after="0" w:line="100" w:lineRule="atLeast"/>
        <w:rPr>
          <w:rFonts w:ascii="Times New Roman" w:hAnsi="Times New Roman"/>
          <w:b/>
          <w:bCs/>
          <w:color w:val="000000"/>
          <w:sz w:val="40"/>
          <w:szCs w:val="40"/>
        </w:rPr>
      </w:pPr>
    </w:p>
    <w:p w14:paraId="6384C5ED" w14:textId="77777777" w:rsidR="00115266" w:rsidRDefault="00115266" w:rsidP="00AD558F">
      <w:pPr>
        <w:spacing w:after="0" w:line="100" w:lineRule="atLeast"/>
        <w:rPr>
          <w:rFonts w:ascii="Times New Roman" w:hAnsi="Times New Roman"/>
          <w:b/>
          <w:bCs/>
          <w:color w:val="000000"/>
          <w:sz w:val="40"/>
          <w:szCs w:val="40"/>
        </w:rPr>
      </w:pPr>
    </w:p>
    <w:p w14:paraId="77A9F288" w14:textId="77777777" w:rsidR="00115266" w:rsidRDefault="00115266" w:rsidP="00AD558F">
      <w:pPr>
        <w:spacing w:after="0" w:line="100" w:lineRule="atLeast"/>
        <w:rPr>
          <w:rFonts w:ascii="Times New Roman" w:hAnsi="Times New Roman"/>
          <w:b/>
          <w:bCs/>
          <w:color w:val="000000"/>
          <w:sz w:val="40"/>
          <w:szCs w:val="40"/>
        </w:rPr>
      </w:pPr>
    </w:p>
    <w:p w14:paraId="4DCA38A7" w14:textId="77777777" w:rsidR="00115266" w:rsidRDefault="00115266" w:rsidP="00AD558F">
      <w:pPr>
        <w:spacing w:after="0" w:line="100" w:lineRule="atLeast"/>
        <w:rPr>
          <w:rFonts w:ascii="Times New Roman" w:hAnsi="Times New Roman"/>
          <w:b/>
          <w:bCs/>
          <w:color w:val="000000"/>
          <w:sz w:val="40"/>
          <w:szCs w:val="40"/>
        </w:rPr>
      </w:pPr>
    </w:p>
    <w:p w14:paraId="61EC3236" w14:textId="77777777" w:rsidR="00115266" w:rsidRDefault="00115266" w:rsidP="00AD558F">
      <w:pPr>
        <w:spacing w:after="0" w:line="100" w:lineRule="atLeast"/>
        <w:rPr>
          <w:rFonts w:ascii="Times New Roman" w:hAnsi="Times New Roman"/>
          <w:b/>
          <w:bCs/>
          <w:color w:val="000000"/>
          <w:sz w:val="40"/>
          <w:szCs w:val="40"/>
        </w:rPr>
      </w:pPr>
    </w:p>
    <w:p w14:paraId="3D4F2FC3" w14:textId="77777777" w:rsidR="00115266" w:rsidRDefault="00115266" w:rsidP="00AD558F">
      <w:pPr>
        <w:spacing w:after="0" w:line="100" w:lineRule="atLeast"/>
        <w:rPr>
          <w:rFonts w:ascii="Times New Roman" w:hAnsi="Times New Roman"/>
          <w:b/>
          <w:bCs/>
          <w:color w:val="000000"/>
          <w:sz w:val="40"/>
          <w:szCs w:val="40"/>
        </w:rPr>
      </w:pPr>
    </w:p>
    <w:p w14:paraId="21E82621" w14:textId="77777777" w:rsidR="00115266" w:rsidRPr="00C12664" w:rsidRDefault="00115266" w:rsidP="00115266">
      <w:pPr>
        <w:spacing w:after="0" w:line="240" w:lineRule="auto"/>
        <w:jc w:val="center"/>
        <w:rPr>
          <w:rFonts w:ascii="Times New Roman" w:hAnsi="Times New Roman" w:cs="Times New Roman"/>
          <w:b/>
          <w:bCs/>
          <w:color w:val="000000"/>
          <w:sz w:val="40"/>
          <w:szCs w:val="40"/>
          <w:u w:val="single"/>
        </w:rPr>
      </w:pPr>
      <w:r w:rsidRPr="00C12664">
        <w:rPr>
          <w:rFonts w:ascii="Times New Roman" w:hAnsi="Times New Roman" w:cs="Times New Roman"/>
          <w:b/>
          <w:bCs/>
          <w:color w:val="000000"/>
          <w:sz w:val="40"/>
          <w:szCs w:val="40"/>
          <w:u w:val="single"/>
        </w:rPr>
        <w:lastRenderedPageBreak/>
        <w:t>Chapter 3:</w:t>
      </w:r>
    </w:p>
    <w:p w14:paraId="620B951B" w14:textId="77777777" w:rsidR="00115266" w:rsidRPr="00115266" w:rsidRDefault="00115266" w:rsidP="00115266">
      <w:pPr>
        <w:spacing w:after="0" w:line="240" w:lineRule="auto"/>
        <w:jc w:val="both"/>
        <w:rPr>
          <w:rFonts w:ascii="Times New Roman" w:hAnsi="Times New Roman" w:cs="Times New Roman"/>
          <w:color w:val="000000"/>
          <w:sz w:val="40"/>
          <w:szCs w:val="40"/>
        </w:rPr>
      </w:pPr>
    </w:p>
    <w:p w14:paraId="716413D5" w14:textId="77777777" w:rsidR="00115266" w:rsidRPr="00C12664" w:rsidRDefault="00115266" w:rsidP="00115266">
      <w:pPr>
        <w:spacing w:after="0" w:line="240" w:lineRule="auto"/>
        <w:jc w:val="center"/>
        <w:rPr>
          <w:rFonts w:ascii="Times New Roman" w:hAnsi="Times New Roman" w:cs="Times New Roman"/>
          <w:b/>
          <w:bCs/>
          <w:color w:val="000000"/>
          <w:sz w:val="40"/>
          <w:szCs w:val="40"/>
          <w:u w:val="single"/>
        </w:rPr>
      </w:pPr>
      <w:r w:rsidRPr="00C12664">
        <w:rPr>
          <w:rFonts w:ascii="Times New Roman" w:hAnsi="Times New Roman" w:cs="Times New Roman"/>
          <w:b/>
          <w:bCs/>
          <w:color w:val="000000"/>
          <w:sz w:val="40"/>
          <w:szCs w:val="40"/>
          <w:u w:val="single"/>
        </w:rPr>
        <w:t>Proposed System</w:t>
      </w:r>
    </w:p>
    <w:p w14:paraId="2759C938" w14:textId="77777777" w:rsidR="00115266" w:rsidRDefault="00115266" w:rsidP="00115266">
      <w:pPr>
        <w:spacing w:after="0" w:line="240" w:lineRule="auto"/>
        <w:jc w:val="center"/>
        <w:rPr>
          <w:rFonts w:ascii="Times New Roman" w:hAnsi="Times New Roman" w:cs="Times New Roman"/>
          <w:b/>
          <w:bCs/>
          <w:color w:val="000000"/>
          <w:sz w:val="40"/>
          <w:szCs w:val="40"/>
        </w:rPr>
      </w:pPr>
    </w:p>
    <w:p w14:paraId="3A89201E" w14:textId="792F86DA" w:rsidR="00115266" w:rsidRDefault="00115266" w:rsidP="00115266">
      <w:pPr>
        <w:spacing w:after="0" w:line="240" w:lineRule="auto"/>
        <w:jc w:val="both"/>
        <w:rPr>
          <w:rFonts w:ascii="Times New Roman" w:hAnsi="Times New Roman" w:cs="Times New Roman"/>
          <w:color w:val="000000"/>
          <w:sz w:val="32"/>
          <w:szCs w:val="32"/>
        </w:rPr>
      </w:pPr>
      <w:r w:rsidRPr="00115266">
        <w:rPr>
          <w:rFonts w:ascii="Times New Roman" w:hAnsi="Times New Roman" w:cs="Times New Roman"/>
          <w:color w:val="000000"/>
          <w:sz w:val="32"/>
          <w:szCs w:val="32"/>
        </w:rPr>
        <w:t>The conventional</w:t>
      </w:r>
      <w:r>
        <w:rPr>
          <w:rFonts w:ascii="Times New Roman" w:hAnsi="Times New Roman" w:cs="Times New Roman"/>
          <w:color w:val="000000"/>
          <w:sz w:val="32"/>
          <w:szCs w:val="32"/>
        </w:rPr>
        <w:t xml:space="preserve"> method</w:t>
      </w:r>
      <w:r w:rsidRPr="00115266">
        <w:rPr>
          <w:rFonts w:ascii="Times New Roman" w:hAnsi="Times New Roman" w:cs="Times New Roman"/>
          <w:color w:val="000000"/>
          <w:sz w:val="32"/>
          <w:szCs w:val="32"/>
        </w:rPr>
        <w:t xml:space="preserve"> of </w:t>
      </w:r>
      <w:r>
        <w:rPr>
          <w:rFonts w:ascii="Times New Roman" w:hAnsi="Times New Roman" w:cs="Times New Roman"/>
          <w:color w:val="000000"/>
          <w:sz w:val="32"/>
          <w:szCs w:val="32"/>
        </w:rPr>
        <w:t xml:space="preserve">writing a diary </w:t>
      </w:r>
      <w:r w:rsidRPr="00115266">
        <w:rPr>
          <w:rFonts w:ascii="Times New Roman" w:hAnsi="Times New Roman" w:cs="Times New Roman"/>
          <w:color w:val="000000"/>
          <w:sz w:val="32"/>
          <w:szCs w:val="32"/>
        </w:rPr>
        <w:t>is not so effective; one must</w:t>
      </w:r>
      <w:r>
        <w:rPr>
          <w:rFonts w:ascii="Times New Roman" w:hAnsi="Times New Roman" w:cs="Times New Roman"/>
          <w:color w:val="000000"/>
          <w:sz w:val="32"/>
          <w:szCs w:val="32"/>
        </w:rPr>
        <w:t xml:space="preserve"> write it then if </w:t>
      </w:r>
      <w:r w:rsidR="00392904">
        <w:rPr>
          <w:rFonts w:ascii="Times New Roman" w:hAnsi="Times New Roman" w:cs="Times New Roman"/>
          <w:color w:val="000000"/>
          <w:sz w:val="32"/>
          <w:szCs w:val="32"/>
        </w:rPr>
        <w:t>it’s</w:t>
      </w:r>
      <w:r>
        <w:rPr>
          <w:rFonts w:ascii="Times New Roman" w:hAnsi="Times New Roman" w:cs="Times New Roman"/>
          <w:color w:val="000000"/>
          <w:sz w:val="32"/>
          <w:szCs w:val="32"/>
        </w:rPr>
        <w:t xml:space="preserve"> lost it’s the writings are gone</w:t>
      </w:r>
      <w:r w:rsidRPr="00115266">
        <w:rPr>
          <w:rFonts w:ascii="Times New Roman" w:hAnsi="Times New Roman" w:cs="Times New Roman"/>
          <w:color w:val="000000"/>
          <w:sz w:val="32"/>
          <w:szCs w:val="32"/>
        </w:rPr>
        <w:t>.</w:t>
      </w:r>
      <w:r>
        <w:rPr>
          <w:rFonts w:ascii="Times New Roman" w:hAnsi="Times New Roman" w:cs="Times New Roman"/>
          <w:color w:val="000000"/>
          <w:sz w:val="32"/>
          <w:szCs w:val="32"/>
        </w:rPr>
        <w:t xml:space="preserve"> Our System helps the user to manage their diary in </w:t>
      </w:r>
      <w:r w:rsidR="00392904">
        <w:rPr>
          <w:rFonts w:ascii="Times New Roman" w:hAnsi="Times New Roman" w:cs="Times New Roman"/>
          <w:color w:val="000000"/>
          <w:sz w:val="32"/>
          <w:szCs w:val="32"/>
        </w:rPr>
        <w:t>an</w:t>
      </w:r>
      <w:r>
        <w:rPr>
          <w:rFonts w:ascii="Times New Roman" w:hAnsi="Times New Roman" w:cs="Times New Roman"/>
          <w:color w:val="000000"/>
          <w:sz w:val="32"/>
          <w:szCs w:val="32"/>
        </w:rPr>
        <w:t xml:space="preserve"> electronic manner. </w:t>
      </w:r>
      <w:proofErr w:type="gramStart"/>
      <w:r>
        <w:rPr>
          <w:rFonts w:ascii="Times New Roman" w:hAnsi="Times New Roman" w:cs="Times New Roman"/>
          <w:color w:val="000000"/>
          <w:sz w:val="32"/>
          <w:szCs w:val="32"/>
        </w:rPr>
        <w:t>Thus</w:t>
      </w:r>
      <w:proofErr w:type="gramEnd"/>
      <w:r>
        <w:rPr>
          <w:rFonts w:ascii="Times New Roman" w:hAnsi="Times New Roman" w:cs="Times New Roman"/>
          <w:color w:val="000000"/>
          <w:sz w:val="32"/>
          <w:szCs w:val="32"/>
        </w:rPr>
        <w:t xml:space="preserve"> it saves time </w:t>
      </w:r>
      <w:r w:rsidR="00392904">
        <w:rPr>
          <w:rFonts w:ascii="Times New Roman" w:hAnsi="Times New Roman" w:cs="Times New Roman"/>
          <w:color w:val="000000"/>
          <w:sz w:val="32"/>
          <w:szCs w:val="32"/>
        </w:rPr>
        <w:t>in</w:t>
      </w:r>
      <w:r>
        <w:rPr>
          <w:rFonts w:ascii="Times New Roman" w:hAnsi="Times New Roman" w:cs="Times New Roman"/>
          <w:color w:val="000000"/>
          <w:sz w:val="32"/>
          <w:szCs w:val="32"/>
        </w:rPr>
        <w:t xml:space="preserve"> managing, bookmarking, searching, </w:t>
      </w:r>
      <w:r w:rsidR="00392904">
        <w:rPr>
          <w:rFonts w:ascii="Times New Roman" w:hAnsi="Times New Roman" w:cs="Times New Roman"/>
          <w:color w:val="000000"/>
          <w:sz w:val="32"/>
          <w:szCs w:val="32"/>
        </w:rPr>
        <w:t xml:space="preserve">and </w:t>
      </w:r>
      <w:r>
        <w:rPr>
          <w:rFonts w:ascii="Times New Roman" w:hAnsi="Times New Roman" w:cs="Times New Roman"/>
          <w:color w:val="000000"/>
          <w:sz w:val="32"/>
          <w:szCs w:val="32"/>
        </w:rPr>
        <w:t>updating.</w:t>
      </w:r>
      <w:r w:rsidR="00F31E7B">
        <w:rPr>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This helps increase </w:t>
      </w:r>
      <w:r w:rsidR="00392904">
        <w:rPr>
          <w:rFonts w:ascii="Times New Roman" w:hAnsi="Times New Roman" w:cs="Times New Roman"/>
          <w:color w:val="000000"/>
          <w:sz w:val="32"/>
          <w:szCs w:val="32"/>
        </w:rPr>
        <w:t xml:space="preserve">the </w:t>
      </w:r>
      <w:r>
        <w:rPr>
          <w:rFonts w:ascii="Times New Roman" w:hAnsi="Times New Roman" w:cs="Times New Roman"/>
          <w:color w:val="000000"/>
          <w:sz w:val="32"/>
          <w:szCs w:val="32"/>
        </w:rPr>
        <w:t>productivity of the user and thus overcomes the conventional issues of managing a diary.</w:t>
      </w:r>
      <w:r w:rsidR="00F31E7B">
        <w:rPr>
          <w:rFonts w:ascii="Times New Roman" w:hAnsi="Times New Roman" w:cs="Times New Roman"/>
          <w:color w:val="000000"/>
          <w:sz w:val="32"/>
          <w:szCs w:val="32"/>
        </w:rPr>
        <w:t xml:space="preserve"> </w:t>
      </w:r>
      <w:r>
        <w:rPr>
          <w:rFonts w:ascii="Times New Roman" w:hAnsi="Times New Roman" w:cs="Times New Roman"/>
          <w:color w:val="000000"/>
          <w:sz w:val="32"/>
          <w:szCs w:val="32"/>
        </w:rPr>
        <w:t>It helps the user to create a virtual diary.</w:t>
      </w:r>
      <w:r w:rsidRPr="00115266">
        <w:rPr>
          <w:rFonts w:ascii="Times New Roman" w:hAnsi="Times New Roman" w:cs="Times New Roman"/>
          <w:color w:val="000000"/>
          <w:sz w:val="32"/>
          <w:szCs w:val="32"/>
        </w:rPr>
        <w:t xml:space="preserve"> In order to solve</w:t>
      </w:r>
      <w:r>
        <w:rPr>
          <w:rFonts w:ascii="Times New Roman" w:hAnsi="Times New Roman" w:cs="Times New Roman"/>
          <w:color w:val="000000"/>
          <w:sz w:val="32"/>
          <w:szCs w:val="32"/>
        </w:rPr>
        <w:t xml:space="preserve"> this issue</w:t>
      </w:r>
      <w:r w:rsidRPr="00115266">
        <w:rPr>
          <w:rFonts w:ascii="Times New Roman" w:hAnsi="Times New Roman" w:cs="Times New Roman"/>
          <w:color w:val="000000"/>
          <w:sz w:val="32"/>
          <w:szCs w:val="32"/>
        </w:rPr>
        <w:t xml:space="preserve">, a </w:t>
      </w:r>
      <w:r w:rsidR="00392904">
        <w:rPr>
          <w:rFonts w:ascii="Times New Roman" w:hAnsi="Times New Roman" w:cs="Times New Roman"/>
          <w:color w:val="000000"/>
          <w:sz w:val="32"/>
          <w:szCs w:val="32"/>
        </w:rPr>
        <w:t>web-based</w:t>
      </w:r>
      <w:r w:rsidRPr="00115266">
        <w:rPr>
          <w:rFonts w:ascii="Times New Roman" w:hAnsi="Times New Roman" w:cs="Times New Roman"/>
          <w:color w:val="000000"/>
          <w:sz w:val="32"/>
          <w:szCs w:val="32"/>
        </w:rPr>
        <w:t xml:space="preserve"> computerized system is essential.</w:t>
      </w:r>
    </w:p>
    <w:p w14:paraId="39A1F045" w14:textId="77777777" w:rsidR="00E84039" w:rsidRDefault="00E84039" w:rsidP="00115266">
      <w:pPr>
        <w:spacing w:after="0" w:line="240" w:lineRule="auto"/>
        <w:jc w:val="both"/>
        <w:rPr>
          <w:rFonts w:ascii="Times New Roman" w:hAnsi="Times New Roman" w:cs="Times New Roman"/>
          <w:color w:val="000000"/>
          <w:sz w:val="32"/>
          <w:szCs w:val="32"/>
        </w:rPr>
      </w:pPr>
    </w:p>
    <w:p w14:paraId="148B6AF3" w14:textId="42AAA7BF" w:rsidR="00E84039" w:rsidRPr="00115266" w:rsidRDefault="00E84039" w:rsidP="00115266">
      <w:pPr>
        <w:spacing w:after="0" w:line="240" w:lineRule="auto"/>
        <w:jc w:val="both"/>
        <w:rPr>
          <w:rFonts w:ascii="Times New Roman" w:hAnsi="Times New Roman" w:cs="Times New Roman"/>
          <w:color w:val="000000"/>
          <w:sz w:val="32"/>
          <w:szCs w:val="32"/>
        </w:rPr>
      </w:pPr>
      <w:r w:rsidRPr="00E84039">
        <w:rPr>
          <w:rFonts w:ascii="Times New Roman" w:hAnsi="Times New Roman" w:cs="Times New Roman"/>
          <w:color w:val="000000"/>
          <w:sz w:val="32"/>
          <w:szCs w:val="32"/>
        </w:rPr>
        <w:t xml:space="preserve">This proposed </w:t>
      </w:r>
      <w:r>
        <w:rPr>
          <w:rFonts w:ascii="Times New Roman" w:hAnsi="Times New Roman" w:cs="Times New Roman"/>
          <w:color w:val="000000"/>
          <w:sz w:val="32"/>
          <w:szCs w:val="32"/>
        </w:rPr>
        <w:t>E-Diary System</w:t>
      </w:r>
      <w:r w:rsidRPr="00E84039">
        <w:rPr>
          <w:rFonts w:ascii="Times New Roman" w:hAnsi="Times New Roman" w:cs="Times New Roman"/>
          <w:color w:val="000000"/>
          <w:sz w:val="32"/>
          <w:szCs w:val="32"/>
        </w:rPr>
        <w:t xml:space="preserve"> project overcomes all these drawbacks with the features. It is beneficial </w:t>
      </w:r>
      <w:r>
        <w:rPr>
          <w:rFonts w:ascii="Times New Roman" w:hAnsi="Times New Roman" w:cs="Times New Roman"/>
          <w:color w:val="000000"/>
          <w:sz w:val="32"/>
          <w:szCs w:val="32"/>
        </w:rPr>
        <w:t>to the users.</w:t>
      </w:r>
      <w:r w:rsidRPr="00E84039">
        <w:rPr>
          <w:rFonts w:ascii="Times New Roman" w:hAnsi="Times New Roman" w:cs="Times New Roman"/>
          <w:color w:val="000000"/>
          <w:sz w:val="32"/>
          <w:szCs w:val="32"/>
        </w:rPr>
        <w:t xml:space="preserve"> The working speed and performance of the software is faster with high performance which saves </w:t>
      </w:r>
      <w:r w:rsidR="00392904">
        <w:rPr>
          <w:rFonts w:ascii="Times New Roman" w:hAnsi="Times New Roman" w:cs="Times New Roman"/>
          <w:color w:val="000000"/>
          <w:sz w:val="32"/>
          <w:szCs w:val="32"/>
        </w:rPr>
        <w:t>time</w:t>
      </w:r>
      <w:r w:rsidRPr="00E84039">
        <w:rPr>
          <w:rFonts w:ascii="Times New Roman" w:hAnsi="Times New Roman" w:cs="Times New Roman"/>
          <w:color w:val="000000"/>
          <w:sz w:val="32"/>
          <w:szCs w:val="32"/>
        </w:rPr>
        <w:t>.</w:t>
      </w:r>
    </w:p>
    <w:p w14:paraId="4392A4A0" w14:textId="77777777" w:rsidR="00115266" w:rsidRPr="00115266" w:rsidRDefault="00115266" w:rsidP="00115266">
      <w:pPr>
        <w:spacing w:after="0" w:line="240" w:lineRule="auto"/>
        <w:jc w:val="both"/>
        <w:rPr>
          <w:rFonts w:ascii="Times New Roman" w:hAnsi="Times New Roman" w:cs="Times New Roman"/>
          <w:color w:val="000000"/>
          <w:sz w:val="40"/>
          <w:szCs w:val="40"/>
        </w:rPr>
      </w:pPr>
    </w:p>
    <w:p w14:paraId="6BC25860" w14:textId="77777777" w:rsidR="00115266" w:rsidRDefault="00115266" w:rsidP="00AD558F">
      <w:pPr>
        <w:spacing w:after="0" w:line="100" w:lineRule="atLeast"/>
        <w:rPr>
          <w:rFonts w:ascii="Times New Roman" w:hAnsi="Times New Roman"/>
          <w:b/>
          <w:bCs/>
          <w:color w:val="000000"/>
          <w:sz w:val="40"/>
          <w:szCs w:val="40"/>
        </w:rPr>
      </w:pPr>
    </w:p>
    <w:p w14:paraId="19C55B4E" w14:textId="77777777" w:rsidR="00E84039" w:rsidRDefault="00E84039" w:rsidP="00AD558F">
      <w:pPr>
        <w:spacing w:after="0" w:line="100" w:lineRule="atLeast"/>
        <w:rPr>
          <w:rFonts w:ascii="Times New Roman" w:hAnsi="Times New Roman"/>
          <w:b/>
          <w:bCs/>
          <w:color w:val="000000"/>
          <w:sz w:val="40"/>
          <w:szCs w:val="40"/>
        </w:rPr>
      </w:pPr>
    </w:p>
    <w:p w14:paraId="434C7FB3" w14:textId="77777777" w:rsidR="00E84039" w:rsidRDefault="00E84039" w:rsidP="00AD558F">
      <w:pPr>
        <w:spacing w:after="0" w:line="100" w:lineRule="atLeast"/>
        <w:rPr>
          <w:rFonts w:ascii="Times New Roman" w:hAnsi="Times New Roman"/>
          <w:b/>
          <w:bCs/>
          <w:color w:val="000000"/>
          <w:sz w:val="40"/>
          <w:szCs w:val="40"/>
        </w:rPr>
      </w:pPr>
    </w:p>
    <w:p w14:paraId="68CBD0FD" w14:textId="77777777" w:rsidR="00E84039" w:rsidRDefault="00E84039" w:rsidP="00AD558F">
      <w:pPr>
        <w:spacing w:after="0" w:line="100" w:lineRule="atLeast"/>
        <w:rPr>
          <w:rFonts w:ascii="Times New Roman" w:hAnsi="Times New Roman"/>
          <w:b/>
          <w:bCs/>
          <w:color w:val="000000"/>
          <w:sz w:val="40"/>
          <w:szCs w:val="40"/>
        </w:rPr>
      </w:pPr>
    </w:p>
    <w:p w14:paraId="6E1D6761" w14:textId="77777777" w:rsidR="00E84039" w:rsidRDefault="00E84039" w:rsidP="00AD558F">
      <w:pPr>
        <w:spacing w:after="0" w:line="100" w:lineRule="atLeast"/>
        <w:rPr>
          <w:rFonts w:ascii="Times New Roman" w:hAnsi="Times New Roman"/>
          <w:b/>
          <w:bCs/>
          <w:color w:val="000000"/>
          <w:sz w:val="40"/>
          <w:szCs w:val="40"/>
        </w:rPr>
      </w:pPr>
    </w:p>
    <w:p w14:paraId="7913DC89" w14:textId="77777777" w:rsidR="00E84039" w:rsidRDefault="00E84039" w:rsidP="00AD558F">
      <w:pPr>
        <w:spacing w:after="0" w:line="100" w:lineRule="atLeast"/>
        <w:rPr>
          <w:rFonts w:ascii="Times New Roman" w:hAnsi="Times New Roman"/>
          <w:b/>
          <w:bCs/>
          <w:color w:val="000000"/>
          <w:sz w:val="40"/>
          <w:szCs w:val="40"/>
        </w:rPr>
      </w:pPr>
    </w:p>
    <w:p w14:paraId="0A006DFB" w14:textId="77777777" w:rsidR="00E84039" w:rsidRDefault="00E84039" w:rsidP="00AD558F">
      <w:pPr>
        <w:spacing w:after="0" w:line="100" w:lineRule="atLeast"/>
        <w:rPr>
          <w:rFonts w:ascii="Times New Roman" w:hAnsi="Times New Roman"/>
          <w:b/>
          <w:bCs/>
          <w:color w:val="000000"/>
          <w:sz w:val="40"/>
          <w:szCs w:val="40"/>
        </w:rPr>
      </w:pPr>
    </w:p>
    <w:p w14:paraId="4D87F38D" w14:textId="77777777" w:rsidR="00E84039" w:rsidRDefault="00E84039" w:rsidP="00AD558F">
      <w:pPr>
        <w:spacing w:after="0" w:line="100" w:lineRule="atLeast"/>
        <w:rPr>
          <w:rFonts w:ascii="Times New Roman" w:hAnsi="Times New Roman"/>
          <w:b/>
          <w:bCs/>
          <w:color w:val="000000"/>
          <w:sz w:val="40"/>
          <w:szCs w:val="40"/>
        </w:rPr>
      </w:pPr>
    </w:p>
    <w:p w14:paraId="739738FE" w14:textId="77777777" w:rsidR="00E84039" w:rsidRDefault="00E84039" w:rsidP="00AD558F">
      <w:pPr>
        <w:spacing w:after="0" w:line="100" w:lineRule="atLeast"/>
        <w:rPr>
          <w:rFonts w:ascii="Times New Roman" w:hAnsi="Times New Roman"/>
          <w:b/>
          <w:bCs/>
          <w:color w:val="000000"/>
          <w:sz w:val="40"/>
          <w:szCs w:val="40"/>
        </w:rPr>
      </w:pPr>
    </w:p>
    <w:p w14:paraId="0B726123" w14:textId="77777777" w:rsidR="00E84039" w:rsidRDefault="00E84039" w:rsidP="00AD558F">
      <w:pPr>
        <w:spacing w:after="0" w:line="100" w:lineRule="atLeast"/>
        <w:rPr>
          <w:rFonts w:ascii="Times New Roman" w:hAnsi="Times New Roman"/>
          <w:b/>
          <w:bCs/>
          <w:color w:val="000000"/>
          <w:sz w:val="40"/>
          <w:szCs w:val="40"/>
        </w:rPr>
      </w:pPr>
    </w:p>
    <w:p w14:paraId="3E052EBE" w14:textId="77777777" w:rsidR="00E84039" w:rsidRDefault="00E84039" w:rsidP="00AD558F">
      <w:pPr>
        <w:spacing w:after="0" w:line="100" w:lineRule="atLeast"/>
        <w:rPr>
          <w:rFonts w:ascii="Times New Roman" w:hAnsi="Times New Roman"/>
          <w:b/>
          <w:bCs/>
          <w:color w:val="000000"/>
          <w:sz w:val="40"/>
          <w:szCs w:val="40"/>
        </w:rPr>
      </w:pPr>
    </w:p>
    <w:p w14:paraId="67DEFD3F" w14:textId="77777777" w:rsidR="00E84039" w:rsidRDefault="00E84039" w:rsidP="00AD558F">
      <w:pPr>
        <w:spacing w:after="0" w:line="100" w:lineRule="atLeast"/>
        <w:rPr>
          <w:rFonts w:ascii="Times New Roman" w:hAnsi="Times New Roman"/>
          <w:b/>
          <w:bCs/>
          <w:color w:val="000000"/>
          <w:sz w:val="40"/>
          <w:szCs w:val="40"/>
        </w:rPr>
      </w:pPr>
    </w:p>
    <w:p w14:paraId="70A64C00" w14:textId="77777777" w:rsidR="00E84039" w:rsidRDefault="00E84039" w:rsidP="00AD558F">
      <w:pPr>
        <w:spacing w:after="0" w:line="100" w:lineRule="atLeast"/>
        <w:rPr>
          <w:rFonts w:ascii="Times New Roman" w:hAnsi="Times New Roman"/>
          <w:b/>
          <w:bCs/>
          <w:color w:val="000000"/>
          <w:sz w:val="40"/>
          <w:szCs w:val="40"/>
        </w:rPr>
      </w:pPr>
    </w:p>
    <w:p w14:paraId="36BE8E57" w14:textId="77777777" w:rsidR="00E84039" w:rsidRDefault="00E84039" w:rsidP="00AD558F">
      <w:pPr>
        <w:spacing w:after="0" w:line="100" w:lineRule="atLeast"/>
        <w:rPr>
          <w:rFonts w:ascii="Times New Roman" w:hAnsi="Times New Roman"/>
          <w:b/>
          <w:bCs/>
          <w:color w:val="000000"/>
          <w:sz w:val="40"/>
          <w:szCs w:val="40"/>
        </w:rPr>
      </w:pPr>
    </w:p>
    <w:p w14:paraId="476780A3" w14:textId="77777777" w:rsidR="00E84039" w:rsidRPr="00C12664" w:rsidRDefault="00E84039" w:rsidP="00E84039">
      <w:pPr>
        <w:spacing w:after="0" w:line="240" w:lineRule="auto"/>
        <w:jc w:val="center"/>
        <w:rPr>
          <w:rFonts w:ascii="Times New Roman" w:hAnsi="Times New Roman" w:cs="Times New Roman"/>
          <w:b/>
          <w:bCs/>
          <w:color w:val="000000"/>
          <w:sz w:val="40"/>
          <w:szCs w:val="40"/>
          <w:u w:val="single"/>
        </w:rPr>
      </w:pPr>
      <w:r w:rsidRPr="00C12664">
        <w:rPr>
          <w:rFonts w:ascii="Times New Roman" w:hAnsi="Times New Roman" w:cs="Times New Roman"/>
          <w:b/>
          <w:bCs/>
          <w:color w:val="000000"/>
          <w:sz w:val="40"/>
          <w:szCs w:val="40"/>
          <w:u w:val="single"/>
        </w:rPr>
        <w:lastRenderedPageBreak/>
        <w:t>Features / Functionality</w:t>
      </w:r>
    </w:p>
    <w:p w14:paraId="68BECFAB" w14:textId="77777777" w:rsidR="00E84039" w:rsidRPr="00E84039" w:rsidRDefault="00E84039" w:rsidP="00E84039">
      <w:pPr>
        <w:spacing w:after="0" w:line="240" w:lineRule="auto"/>
        <w:jc w:val="center"/>
        <w:rPr>
          <w:rFonts w:ascii="Times New Roman" w:hAnsi="Times New Roman" w:cs="Times New Roman"/>
          <w:b/>
          <w:bCs/>
          <w:color w:val="000000"/>
          <w:sz w:val="40"/>
          <w:szCs w:val="40"/>
        </w:rPr>
      </w:pPr>
    </w:p>
    <w:p w14:paraId="7B31C6E2" w14:textId="77777777" w:rsidR="00E84039" w:rsidRPr="00E84039" w:rsidRDefault="00E84039" w:rsidP="00E84039">
      <w:pPr>
        <w:numPr>
          <w:ilvl w:val="0"/>
          <w:numId w:val="11"/>
        </w:numPr>
        <w:spacing w:after="0" w:line="100" w:lineRule="atLeast"/>
        <w:rPr>
          <w:rFonts w:ascii="Times New Roman" w:hAnsi="Times New Roman"/>
          <w:color w:val="000000"/>
          <w:sz w:val="32"/>
          <w:szCs w:val="32"/>
          <w:lang w:val="en-IN"/>
        </w:rPr>
      </w:pPr>
      <w:r w:rsidRPr="00E84039">
        <w:rPr>
          <w:rFonts w:ascii="Times New Roman" w:hAnsi="Times New Roman"/>
          <w:color w:val="000000"/>
          <w:sz w:val="32"/>
          <w:szCs w:val="32"/>
        </w:rPr>
        <w:t xml:space="preserve">E-Diary offers a range of features that make it a powerful tool for </w:t>
      </w:r>
      <w:r w:rsidR="00C12664">
        <w:rPr>
          <w:rFonts w:ascii="Times New Roman" w:hAnsi="Times New Roman"/>
          <w:color w:val="000000"/>
          <w:sz w:val="32"/>
          <w:szCs w:val="32"/>
        </w:rPr>
        <w:t>users</w:t>
      </w:r>
      <w:r w:rsidRPr="00E84039">
        <w:rPr>
          <w:rFonts w:ascii="Times New Roman" w:hAnsi="Times New Roman"/>
          <w:color w:val="000000"/>
          <w:sz w:val="32"/>
          <w:szCs w:val="32"/>
        </w:rPr>
        <w:t>.</w:t>
      </w:r>
    </w:p>
    <w:p w14:paraId="3FA7BE4B" w14:textId="77777777" w:rsidR="00E84039" w:rsidRPr="00E84039" w:rsidRDefault="00E84039" w:rsidP="00E84039">
      <w:pPr>
        <w:numPr>
          <w:ilvl w:val="0"/>
          <w:numId w:val="11"/>
        </w:numPr>
        <w:spacing w:after="0" w:line="100" w:lineRule="atLeast"/>
        <w:rPr>
          <w:rFonts w:ascii="Times New Roman" w:hAnsi="Times New Roman"/>
          <w:color w:val="000000"/>
          <w:sz w:val="32"/>
          <w:szCs w:val="32"/>
          <w:lang w:val="en-IN"/>
        </w:rPr>
      </w:pPr>
      <w:r w:rsidRPr="00E84039">
        <w:rPr>
          <w:rFonts w:ascii="Times New Roman" w:hAnsi="Times New Roman"/>
          <w:color w:val="000000"/>
          <w:sz w:val="32"/>
          <w:szCs w:val="32"/>
        </w:rPr>
        <w:t>The design of it will be modern with a focus on simplicity and ease of use. All features will be easy to find and use.</w:t>
      </w:r>
    </w:p>
    <w:p w14:paraId="213C1632" w14:textId="6097E320" w:rsidR="00E84039" w:rsidRPr="00E84039" w:rsidRDefault="00E84039" w:rsidP="00E84039">
      <w:pPr>
        <w:numPr>
          <w:ilvl w:val="0"/>
          <w:numId w:val="11"/>
        </w:numPr>
        <w:spacing w:after="0" w:line="100" w:lineRule="atLeast"/>
        <w:rPr>
          <w:rFonts w:ascii="Times New Roman" w:hAnsi="Times New Roman"/>
          <w:color w:val="000000"/>
          <w:sz w:val="32"/>
          <w:szCs w:val="32"/>
          <w:lang w:val="en-IN"/>
        </w:rPr>
      </w:pPr>
      <w:r w:rsidRPr="00E84039">
        <w:rPr>
          <w:rFonts w:ascii="Times New Roman" w:hAnsi="Times New Roman"/>
          <w:color w:val="000000"/>
          <w:sz w:val="32"/>
          <w:szCs w:val="32"/>
        </w:rPr>
        <w:t xml:space="preserve">It helps the user to create a note to set goals or help track their </w:t>
      </w:r>
      <w:r w:rsidR="00E03E09" w:rsidRPr="00E84039">
        <w:rPr>
          <w:rFonts w:ascii="Times New Roman" w:hAnsi="Times New Roman"/>
          <w:color w:val="000000"/>
          <w:sz w:val="32"/>
          <w:szCs w:val="32"/>
        </w:rPr>
        <w:t>progress.</w:t>
      </w:r>
    </w:p>
    <w:p w14:paraId="192C3291" w14:textId="5775E344" w:rsidR="00E84039" w:rsidRPr="00E84039" w:rsidRDefault="00E84039" w:rsidP="00E84039">
      <w:pPr>
        <w:numPr>
          <w:ilvl w:val="0"/>
          <w:numId w:val="11"/>
        </w:numPr>
        <w:spacing w:after="0" w:line="100" w:lineRule="atLeast"/>
        <w:rPr>
          <w:rFonts w:ascii="Times New Roman" w:hAnsi="Times New Roman"/>
          <w:color w:val="000000"/>
          <w:sz w:val="32"/>
          <w:szCs w:val="32"/>
          <w:lang w:val="en-IN"/>
        </w:rPr>
      </w:pPr>
      <w:r w:rsidRPr="00E84039">
        <w:rPr>
          <w:rFonts w:ascii="Times New Roman" w:hAnsi="Times New Roman"/>
          <w:color w:val="000000"/>
          <w:sz w:val="32"/>
          <w:szCs w:val="32"/>
        </w:rPr>
        <w:t xml:space="preserve">It offers a secure login to the </w:t>
      </w:r>
      <w:r w:rsidR="00E03E09" w:rsidRPr="00E84039">
        <w:rPr>
          <w:rFonts w:ascii="Times New Roman" w:hAnsi="Times New Roman"/>
          <w:color w:val="000000"/>
          <w:sz w:val="32"/>
          <w:szCs w:val="32"/>
        </w:rPr>
        <w:t>user.</w:t>
      </w:r>
    </w:p>
    <w:p w14:paraId="4F9C9335" w14:textId="1927E1D2" w:rsidR="00E84039" w:rsidRPr="00E84039" w:rsidRDefault="00E84039" w:rsidP="00E84039">
      <w:pPr>
        <w:numPr>
          <w:ilvl w:val="0"/>
          <w:numId w:val="11"/>
        </w:numPr>
        <w:spacing w:after="0" w:line="100" w:lineRule="atLeast"/>
        <w:rPr>
          <w:rFonts w:ascii="Times New Roman" w:hAnsi="Times New Roman"/>
          <w:color w:val="000000"/>
          <w:sz w:val="32"/>
          <w:szCs w:val="32"/>
          <w:lang w:val="en-IN"/>
        </w:rPr>
      </w:pPr>
      <w:r w:rsidRPr="00E84039">
        <w:rPr>
          <w:rFonts w:ascii="Times New Roman" w:hAnsi="Times New Roman"/>
          <w:color w:val="000000"/>
          <w:sz w:val="32"/>
          <w:szCs w:val="32"/>
        </w:rPr>
        <w:t xml:space="preserve">The E-Diary can be accessed by multiple </w:t>
      </w:r>
      <w:r w:rsidR="00E03E09" w:rsidRPr="00E84039">
        <w:rPr>
          <w:rFonts w:ascii="Times New Roman" w:hAnsi="Times New Roman"/>
          <w:color w:val="000000"/>
          <w:sz w:val="32"/>
          <w:szCs w:val="32"/>
        </w:rPr>
        <w:t>users.</w:t>
      </w:r>
    </w:p>
    <w:p w14:paraId="44C82A60" w14:textId="4967F83A" w:rsidR="00E84039" w:rsidRPr="00E84039" w:rsidRDefault="00E84039" w:rsidP="00E84039">
      <w:pPr>
        <w:numPr>
          <w:ilvl w:val="0"/>
          <w:numId w:val="11"/>
        </w:numPr>
        <w:spacing w:after="0" w:line="100" w:lineRule="atLeast"/>
        <w:rPr>
          <w:rFonts w:ascii="Times New Roman" w:hAnsi="Times New Roman"/>
          <w:color w:val="000000"/>
          <w:sz w:val="32"/>
          <w:szCs w:val="32"/>
          <w:lang w:val="en-IN"/>
        </w:rPr>
      </w:pPr>
      <w:r w:rsidRPr="00E84039">
        <w:rPr>
          <w:rFonts w:ascii="Times New Roman" w:hAnsi="Times New Roman"/>
          <w:color w:val="000000"/>
          <w:sz w:val="32"/>
          <w:szCs w:val="32"/>
        </w:rPr>
        <w:t xml:space="preserve">The user can create a category and add their tasks to </w:t>
      </w:r>
      <w:r w:rsidR="00E03E09" w:rsidRPr="00E84039">
        <w:rPr>
          <w:rFonts w:ascii="Times New Roman" w:hAnsi="Times New Roman"/>
          <w:color w:val="000000"/>
          <w:sz w:val="32"/>
          <w:szCs w:val="32"/>
        </w:rPr>
        <w:t>it.</w:t>
      </w:r>
    </w:p>
    <w:p w14:paraId="4E0E81B6" w14:textId="74AAD0FF" w:rsidR="00E84039" w:rsidRPr="00E84039" w:rsidRDefault="00E84039" w:rsidP="00E84039">
      <w:pPr>
        <w:numPr>
          <w:ilvl w:val="0"/>
          <w:numId w:val="11"/>
        </w:numPr>
        <w:spacing w:after="0" w:line="100" w:lineRule="atLeast"/>
        <w:rPr>
          <w:rFonts w:ascii="Times New Roman" w:hAnsi="Times New Roman"/>
          <w:color w:val="000000"/>
          <w:sz w:val="32"/>
          <w:szCs w:val="32"/>
          <w:lang w:val="en-IN"/>
        </w:rPr>
      </w:pPr>
      <w:r w:rsidRPr="00E84039">
        <w:rPr>
          <w:rFonts w:ascii="Times New Roman" w:hAnsi="Times New Roman"/>
          <w:color w:val="000000"/>
          <w:sz w:val="32"/>
          <w:szCs w:val="32"/>
        </w:rPr>
        <w:t>The E-Diary has themes like dark,</w:t>
      </w:r>
      <w:r w:rsidR="00F31E7B">
        <w:rPr>
          <w:rFonts w:ascii="Times New Roman" w:hAnsi="Times New Roman"/>
          <w:color w:val="000000"/>
          <w:sz w:val="32"/>
          <w:szCs w:val="32"/>
        </w:rPr>
        <w:t xml:space="preserve"> </w:t>
      </w:r>
      <w:r w:rsidR="00E03E09">
        <w:rPr>
          <w:rFonts w:ascii="Times New Roman" w:hAnsi="Times New Roman"/>
          <w:color w:val="000000"/>
          <w:sz w:val="32"/>
          <w:szCs w:val="32"/>
        </w:rPr>
        <w:t>semi-dark</w:t>
      </w:r>
      <w:r w:rsidRPr="00E84039">
        <w:rPr>
          <w:rFonts w:ascii="Times New Roman" w:hAnsi="Times New Roman"/>
          <w:color w:val="000000"/>
          <w:sz w:val="32"/>
          <w:szCs w:val="32"/>
        </w:rPr>
        <w:t xml:space="preserve">, </w:t>
      </w:r>
      <w:r w:rsidR="00E03E09">
        <w:rPr>
          <w:rFonts w:ascii="Times New Roman" w:hAnsi="Times New Roman"/>
          <w:color w:val="000000"/>
          <w:sz w:val="32"/>
          <w:szCs w:val="32"/>
        </w:rPr>
        <w:t xml:space="preserve">and </w:t>
      </w:r>
      <w:r w:rsidRPr="00E84039">
        <w:rPr>
          <w:rFonts w:ascii="Times New Roman" w:hAnsi="Times New Roman"/>
          <w:color w:val="000000"/>
          <w:sz w:val="32"/>
          <w:szCs w:val="32"/>
        </w:rPr>
        <w:t xml:space="preserve">light to comfort </w:t>
      </w:r>
      <w:r w:rsidR="00E03E09">
        <w:rPr>
          <w:rFonts w:ascii="Times New Roman" w:hAnsi="Times New Roman"/>
          <w:color w:val="000000"/>
          <w:sz w:val="32"/>
          <w:szCs w:val="32"/>
        </w:rPr>
        <w:t>your</w:t>
      </w:r>
      <w:r w:rsidRPr="00E84039">
        <w:rPr>
          <w:rFonts w:ascii="Times New Roman" w:hAnsi="Times New Roman"/>
          <w:color w:val="000000"/>
          <w:sz w:val="32"/>
          <w:szCs w:val="32"/>
        </w:rPr>
        <w:t xml:space="preserve"> eyes as per use.</w:t>
      </w:r>
    </w:p>
    <w:p w14:paraId="1D92FEFB" w14:textId="77777777" w:rsidR="00E84039" w:rsidRDefault="00E84039" w:rsidP="00CB0F20">
      <w:pPr>
        <w:spacing w:after="0" w:line="100" w:lineRule="atLeast"/>
        <w:ind w:left="720"/>
        <w:rPr>
          <w:rFonts w:ascii="Times New Roman" w:hAnsi="Times New Roman"/>
          <w:color w:val="000000"/>
          <w:sz w:val="32"/>
          <w:szCs w:val="32"/>
          <w:lang w:val="en-IN"/>
        </w:rPr>
      </w:pPr>
    </w:p>
    <w:p w14:paraId="2B4CB12F" w14:textId="77777777" w:rsidR="00E84039" w:rsidRDefault="00E84039" w:rsidP="00CB0F20">
      <w:pPr>
        <w:spacing w:after="0" w:line="100" w:lineRule="atLeast"/>
        <w:ind w:left="720"/>
        <w:rPr>
          <w:rFonts w:ascii="Times New Roman" w:hAnsi="Times New Roman"/>
          <w:color w:val="000000"/>
          <w:sz w:val="32"/>
          <w:szCs w:val="32"/>
          <w:lang w:val="en-IN"/>
        </w:rPr>
      </w:pPr>
    </w:p>
    <w:p w14:paraId="38363549" w14:textId="77777777" w:rsidR="00E84039" w:rsidRDefault="00E84039" w:rsidP="00CB0F20">
      <w:pPr>
        <w:spacing w:after="0" w:line="100" w:lineRule="atLeast"/>
        <w:ind w:left="720"/>
        <w:rPr>
          <w:rFonts w:ascii="Times New Roman" w:hAnsi="Times New Roman"/>
          <w:color w:val="000000"/>
          <w:sz w:val="32"/>
          <w:szCs w:val="32"/>
          <w:lang w:val="en-IN"/>
        </w:rPr>
      </w:pPr>
    </w:p>
    <w:p w14:paraId="12A709DD" w14:textId="77777777" w:rsidR="00E84039" w:rsidRDefault="00E84039" w:rsidP="00CB0F20">
      <w:pPr>
        <w:spacing w:after="0" w:line="100" w:lineRule="atLeast"/>
        <w:ind w:left="720"/>
        <w:rPr>
          <w:rFonts w:ascii="Times New Roman" w:hAnsi="Times New Roman"/>
          <w:color w:val="000000"/>
          <w:sz w:val="32"/>
          <w:szCs w:val="32"/>
          <w:lang w:val="en-IN"/>
        </w:rPr>
      </w:pPr>
    </w:p>
    <w:p w14:paraId="2D321CAF" w14:textId="77777777" w:rsidR="00E84039" w:rsidRDefault="00E84039" w:rsidP="00CB0F20">
      <w:pPr>
        <w:spacing w:after="0" w:line="100" w:lineRule="atLeast"/>
        <w:ind w:left="720"/>
        <w:rPr>
          <w:rFonts w:ascii="Times New Roman" w:hAnsi="Times New Roman"/>
          <w:color w:val="000000"/>
          <w:sz w:val="32"/>
          <w:szCs w:val="32"/>
          <w:lang w:val="en-IN"/>
        </w:rPr>
      </w:pPr>
    </w:p>
    <w:p w14:paraId="76831E4B" w14:textId="77777777" w:rsidR="00E84039" w:rsidRDefault="00E84039" w:rsidP="00CB0F20">
      <w:pPr>
        <w:spacing w:after="0" w:line="100" w:lineRule="atLeast"/>
        <w:ind w:left="720"/>
        <w:rPr>
          <w:rFonts w:ascii="Times New Roman" w:hAnsi="Times New Roman"/>
          <w:color w:val="000000"/>
          <w:sz w:val="32"/>
          <w:szCs w:val="32"/>
          <w:lang w:val="en-IN"/>
        </w:rPr>
      </w:pPr>
    </w:p>
    <w:p w14:paraId="1F2E1058" w14:textId="77777777" w:rsidR="00E84039" w:rsidRDefault="00E84039" w:rsidP="00CB0F20">
      <w:pPr>
        <w:spacing w:after="0" w:line="100" w:lineRule="atLeast"/>
        <w:ind w:left="720"/>
        <w:rPr>
          <w:rFonts w:ascii="Times New Roman" w:hAnsi="Times New Roman"/>
          <w:color w:val="000000"/>
          <w:sz w:val="32"/>
          <w:szCs w:val="32"/>
          <w:lang w:val="en-IN"/>
        </w:rPr>
      </w:pPr>
    </w:p>
    <w:p w14:paraId="4535C56D" w14:textId="77777777" w:rsidR="00E84039" w:rsidRDefault="00E84039" w:rsidP="00CB0F20">
      <w:pPr>
        <w:spacing w:after="0" w:line="100" w:lineRule="atLeast"/>
        <w:ind w:left="720"/>
        <w:rPr>
          <w:rFonts w:ascii="Times New Roman" w:hAnsi="Times New Roman"/>
          <w:color w:val="000000"/>
          <w:sz w:val="32"/>
          <w:szCs w:val="32"/>
          <w:lang w:val="en-IN"/>
        </w:rPr>
      </w:pPr>
    </w:p>
    <w:p w14:paraId="3AE3CF0C" w14:textId="77777777" w:rsidR="00E84039" w:rsidRDefault="00E84039" w:rsidP="00CB0F20">
      <w:pPr>
        <w:spacing w:after="0" w:line="100" w:lineRule="atLeast"/>
        <w:ind w:left="720"/>
        <w:rPr>
          <w:rFonts w:ascii="Times New Roman" w:hAnsi="Times New Roman"/>
          <w:color w:val="000000"/>
          <w:sz w:val="32"/>
          <w:szCs w:val="32"/>
          <w:lang w:val="en-IN"/>
        </w:rPr>
      </w:pPr>
    </w:p>
    <w:p w14:paraId="508AE124" w14:textId="77777777" w:rsidR="00E84039" w:rsidRDefault="00E84039" w:rsidP="00CB0F20">
      <w:pPr>
        <w:spacing w:after="0" w:line="100" w:lineRule="atLeast"/>
        <w:ind w:left="720"/>
        <w:rPr>
          <w:rFonts w:ascii="Times New Roman" w:hAnsi="Times New Roman"/>
          <w:color w:val="000000"/>
          <w:sz w:val="32"/>
          <w:szCs w:val="32"/>
          <w:lang w:val="en-IN"/>
        </w:rPr>
      </w:pPr>
    </w:p>
    <w:p w14:paraId="7AEBFD7D" w14:textId="77777777" w:rsidR="00E84039" w:rsidRDefault="00E84039" w:rsidP="00CB0F20">
      <w:pPr>
        <w:spacing w:after="0" w:line="100" w:lineRule="atLeast"/>
        <w:ind w:left="720"/>
        <w:rPr>
          <w:rFonts w:ascii="Times New Roman" w:hAnsi="Times New Roman"/>
          <w:color w:val="000000"/>
          <w:sz w:val="32"/>
          <w:szCs w:val="32"/>
          <w:lang w:val="en-IN"/>
        </w:rPr>
      </w:pPr>
    </w:p>
    <w:p w14:paraId="4A689554" w14:textId="77777777" w:rsidR="00E84039" w:rsidRDefault="00E84039" w:rsidP="00CB0F20">
      <w:pPr>
        <w:spacing w:after="0" w:line="100" w:lineRule="atLeast"/>
        <w:ind w:left="720"/>
        <w:rPr>
          <w:rFonts w:ascii="Times New Roman" w:hAnsi="Times New Roman"/>
          <w:color w:val="000000"/>
          <w:sz w:val="32"/>
          <w:szCs w:val="32"/>
          <w:lang w:val="en-IN"/>
        </w:rPr>
      </w:pPr>
    </w:p>
    <w:p w14:paraId="2935872B" w14:textId="77777777" w:rsidR="00E84039" w:rsidRDefault="00E84039" w:rsidP="00CB0F20">
      <w:pPr>
        <w:spacing w:after="0" w:line="100" w:lineRule="atLeast"/>
        <w:ind w:left="720"/>
        <w:rPr>
          <w:rFonts w:ascii="Times New Roman" w:hAnsi="Times New Roman"/>
          <w:color w:val="000000"/>
          <w:sz w:val="32"/>
          <w:szCs w:val="32"/>
          <w:lang w:val="en-IN"/>
        </w:rPr>
      </w:pPr>
    </w:p>
    <w:p w14:paraId="058F3353" w14:textId="77777777" w:rsidR="00E84039" w:rsidRDefault="00E84039" w:rsidP="00CB0F20">
      <w:pPr>
        <w:spacing w:after="0" w:line="100" w:lineRule="atLeast"/>
        <w:ind w:left="720"/>
        <w:rPr>
          <w:rFonts w:ascii="Times New Roman" w:hAnsi="Times New Roman"/>
          <w:color w:val="000000"/>
          <w:sz w:val="32"/>
          <w:szCs w:val="32"/>
          <w:lang w:val="en-IN"/>
        </w:rPr>
      </w:pPr>
    </w:p>
    <w:p w14:paraId="61B09B31" w14:textId="77777777" w:rsidR="00E84039" w:rsidRDefault="00E84039" w:rsidP="00CB0F20">
      <w:pPr>
        <w:spacing w:after="0" w:line="100" w:lineRule="atLeast"/>
        <w:ind w:left="720"/>
        <w:rPr>
          <w:rFonts w:ascii="Times New Roman" w:hAnsi="Times New Roman"/>
          <w:color w:val="000000"/>
          <w:sz w:val="32"/>
          <w:szCs w:val="32"/>
          <w:lang w:val="en-IN"/>
        </w:rPr>
      </w:pPr>
    </w:p>
    <w:p w14:paraId="4F3E8ECD" w14:textId="77777777" w:rsidR="00E84039" w:rsidRDefault="00E84039" w:rsidP="00CB0F20">
      <w:pPr>
        <w:spacing w:after="0" w:line="100" w:lineRule="atLeast"/>
        <w:ind w:left="720"/>
        <w:rPr>
          <w:rFonts w:ascii="Times New Roman" w:hAnsi="Times New Roman"/>
          <w:color w:val="000000"/>
          <w:sz w:val="32"/>
          <w:szCs w:val="32"/>
          <w:lang w:val="en-IN"/>
        </w:rPr>
      </w:pPr>
    </w:p>
    <w:p w14:paraId="2DF92CCF" w14:textId="77777777" w:rsidR="00E84039" w:rsidRDefault="00E84039" w:rsidP="00CB0F20">
      <w:pPr>
        <w:spacing w:after="0" w:line="100" w:lineRule="atLeast"/>
        <w:ind w:left="720"/>
        <w:rPr>
          <w:rFonts w:ascii="Times New Roman" w:hAnsi="Times New Roman"/>
          <w:color w:val="000000"/>
          <w:sz w:val="32"/>
          <w:szCs w:val="32"/>
          <w:lang w:val="en-IN"/>
        </w:rPr>
      </w:pPr>
    </w:p>
    <w:p w14:paraId="4B38CEF9" w14:textId="77777777" w:rsidR="00E84039" w:rsidRDefault="00E84039" w:rsidP="00CB0F20">
      <w:pPr>
        <w:spacing w:after="0" w:line="100" w:lineRule="atLeast"/>
        <w:ind w:left="720"/>
        <w:rPr>
          <w:rFonts w:ascii="Times New Roman" w:hAnsi="Times New Roman"/>
          <w:color w:val="000000"/>
          <w:sz w:val="32"/>
          <w:szCs w:val="32"/>
          <w:lang w:val="en-IN"/>
        </w:rPr>
      </w:pPr>
    </w:p>
    <w:p w14:paraId="5D691520" w14:textId="77777777" w:rsidR="00E84039" w:rsidRDefault="00E84039" w:rsidP="00CB0F20">
      <w:pPr>
        <w:spacing w:after="0" w:line="100" w:lineRule="atLeast"/>
        <w:ind w:left="720"/>
        <w:rPr>
          <w:rFonts w:ascii="Times New Roman" w:hAnsi="Times New Roman"/>
          <w:color w:val="000000"/>
          <w:sz w:val="32"/>
          <w:szCs w:val="32"/>
          <w:lang w:val="en-IN"/>
        </w:rPr>
      </w:pPr>
    </w:p>
    <w:p w14:paraId="235C5155" w14:textId="77777777" w:rsidR="00E84039" w:rsidRDefault="00E84039" w:rsidP="00CB0F20">
      <w:pPr>
        <w:spacing w:after="0" w:line="100" w:lineRule="atLeast"/>
        <w:ind w:left="720"/>
        <w:rPr>
          <w:rFonts w:ascii="Times New Roman" w:hAnsi="Times New Roman"/>
          <w:color w:val="000000"/>
          <w:sz w:val="32"/>
          <w:szCs w:val="32"/>
          <w:lang w:val="en-IN"/>
        </w:rPr>
      </w:pPr>
    </w:p>
    <w:p w14:paraId="27A8E227" w14:textId="77777777" w:rsidR="00E84039" w:rsidRDefault="00E84039" w:rsidP="00CB0F20">
      <w:pPr>
        <w:spacing w:after="0" w:line="100" w:lineRule="atLeast"/>
        <w:ind w:left="720"/>
        <w:rPr>
          <w:rFonts w:ascii="Times New Roman" w:hAnsi="Times New Roman"/>
          <w:color w:val="000000"/>
          <w:sz w:val="32"/>
          <w:szCs w:val="32"/>
          <w:lang w:val="en-IN"/>
        </w:rPr>
      </w:pPr>
    </w:p>
    <w:p w14:paraId="14F8B575" w14:textId="77777777" w:rsidR="00E84039" w:rsidRDefault="00E84039" w:rsidP="00CB0F20">
      <w:pPr>
        <w:spacing w:after="0" w:line="100" w:lineRule="atLeast"/>
        <w:ind w:left="720"/>
        <w:rPr>
          <w:rFonts w:ascii="Times New Roman" w:hAnsi="Times New Roman"/>
          <w:color w:val="000000"/>
          <w:sz w:val="32"/>
          <w:szCs w:val="32"/>
          <w:lang w:val="en-IN"/>
        </w:rPr>
      </w:pPr>
    </w:p>
    <w:p w14:paraId="24560154" w14:textId="77777777" w:rsidR="00E84039" w:rsidRDefault="00E84039" w:rsidP="00CB0F20">
      <w:pPr>
        <w:spacing w:after="0" w:line="100" w:lineRule="atLeast"/>
        <w:ind w:left="720"/>
        <w:rPr>
          <w:rFonts w:ascii="Times New Roman" w:hAnsi="Times New Roman"/>
          <w:color w:val="000000"/>
          <w:sz w:val="32"/>
          <w:szCs w:val="32"/>
          <w:lang w:val="en-IN"/>
        </w:rPr>
      </w:pPr>
    </w:p>
    <w:p w14:paraId="127DB35C" w14:textId="77777777" w:rsidR="00CB0F20" w:rsidRPr="00C12664" w:rsidRDefault="00CB0F20" w:rsidP="00CB0F20">
      <w:pPr>
        <w:spacing w:after="0" w:line="240" w:lineRule="auto"/>
        <w:jc w:val="center"/>
        <w:rPr>
          <w:rFonts w:ascii="Times New Roman" w:hAnsi="Times New Roman" w:cs="Times New Roman"/>
          <w:b/>
          <w:bCs/>
          <w:color w:val="000000"/>
          <w:sz w:val="40"/>
          <w:szCs w:val="40"/>
          <w:u w:val="single"/>
        </w:rPr>
      </w:pPr>
      <w:r w:rsidRPr="00C12664">
        <w:rPr>
          <w:rFonts w:ascii="Times New Roman" w:hAnsi="Times New Roman" w:cs="Times New Roman"/>
          <w:b/>
          <w:bCs/>
          <w:color w:val="000000"/>
          <w:sz w:val="40"/>
          <w:szCs w:val="40"/>
          <w:u w:val="single"/>
        </w:rPr>
        <w:lastRenderedPageBreak/>
        <w:t>Chapter 4</w:t>
      </w:r>
    </w:p>
    <w:p w14:paraId="7B567A9A" w14:textId="77777777" w:rsidR="00CB0F20" w:rsidRPr="00CB0F20" w:rsidRDefault="00CB0F20" w:rsidP="00CB0F20">
      <w:pPr>
        <w:spacing w:after="0" w:line="240" w:lineRule="auto"/>
        <w:jc w:val="both"/>
        <w:rPr>
          <w:rFonts w:ascii="Times New Roman" w:hAnsi="Times New Roman" w:cs="Times New Roman"/>
          <w:b/>
          <w:bCs/>
          <w:color w:val="000000"/>
          <w:sz w:val="40"/>
          <w:szCs w:val="40"/>
        </w:rPr>
      </w:pPr>
    </w:p>
    <w:p w14:paraId="3FAA7043" w14:textId="77777777" w:rsidR="00CB0F20" w:rsidRPr="00C12664" w:rsidRDefault="00CB0F20" w:rsidP="00CB0F20">
      <w:pPr>
        <w:spacing w:after="0" w:line="240" w:lineRule="auto"/>
        <w:jc w:val="center"/>
        <w:rPr>
          <w:rFonts w:ascii="Times New Roman" w:hAnsi="Times New Roman" w:cs="Times New Roman"/>
          <w:b/>
          <w:bCs/>
          <w:color w:val="000000"/>
          <w:sz w:val="40"/>
          <w:szCs w:val="40"/>
          <w:u w:val="single"/>
        </w:rPr>
      </w:pPr>
      <w:r w:rsidRPr="00C12664">
        <w:rPr>
          <w:rFonts w:ascii="Times New Roman" w:hAnsi="Times New Roman" w:cs="Times New Roman"/>
          <w:b/>
          <w:bCs/>
          <w:color w:val="000000"/>
          <w:sz w:val="40"/>
          <w:szCs w:val="40"/>
          <w:u w:val="single"/>
        </w:rPr>
        <w:t>Project outcomes</w:t>
      </w:r>
    </w:p>
    <w:p w14:paraId="08A1A02C" w14:textId="77777777" w:rsidR="00CB0F20" w:rsidRDefault="00CB0F20" w:rsidP="00CB0F20">
      <w:pPr>
        <w:spacing w:after="0" w:line="240" w:lineRule="auto"/>
        <w:jc w:val="center"/>
        <w:rPr>
          <w:rFonts w:ascii="Times New Roman" w:hAnsi="Times New Roman" w:cs="Times New Roman"/>
          <w:b/>
          <w:bCs/>
          <w:color w:val="000000"/>
          <w:sz w:val="40"/>
          <w:szCs w:val="40"/>
        </w:rPr>
      </w:pPr>
    </w:p>
    <w:p w14:paraId="3B8A65B1" w14:textId="77777777" w:rsidR="00CB0F20" w:rsidRPr="00CB0F20" w:rsidRDefault="00CB0F20" w:rsidP="00C12664">
      <w:pPr>
        <w:numPr>
          <w:ilvl w:val="0"/>
          <w:numId w:val="13"/>
        </w:numPr>
        <w:spacing w:after="0" w:line="240" w:lineRule="auto"/>
        <w:jc w:val="both"/>
        <w:rPr>
          <w:rFonts w:ascii="Times New Roman" w:hAnsi="Times New Roman" w:cs="Times New Roman"/>
          <w:color w:val="000000"/>
          <w:sz w:val="32"/>
          <w:szCs w:val="32"/>
          <w:lang w:val="en-IN"/>
        </w:rPr>
      </w:pPr>
      <w:r w:rsidRPr="00CB0F20">
        <w:rPr>
          <w:rFonts w:ascii="Times New Roman" w:hAnsi="Times New Roman" w:cs="Times New Roman"/>
          <w:color w:val="000000"/>
          <w:sz w:val="32"/>
          <w:szCs w:val="32"/>
        </w:rPr>
        <w:t>The platform will give users a powerful tool to track their progress.</w:t>
      </w:r>
    </w:p>
    <w:p w14:paraId="476C097F" w14:textId="07FB9DBA" w:rsidR="00CB0F20" w:rsidRPr="00CB0F20" w:rsidRDefault="00CB0F20" w:rsidP="00C12664">
      <w:pPr>
        <w:numPr>
          <w:ilvl w:val="0"/>
          <w:numId w:val="13"/>
        </w:numPr>
        <w:spacing w:after="0" w:line="240" w:lineRule="auto"/>
        <w:jc w:val="both"/>
        <w:rPr>
          <w:rFonts w:ascii="Times New Roman" w:hAnsi="Times New Roman" w:cs="Times New Roman"/>
          <w:color w:val="000000"/>
          <w:sz w:val="32"/>
          <w:szCs w:val="32"/>
          <w:lang w:val="en-IN"/>
        </w:rPr>
      </w:pPr>
      <w:r w:rsidRPr="00CB0F20">
        <w:rPr>
          <w:rFonts w:ascii="Times New Roman" w:hAnsi="Times New Roman" w:cs="Times New Roman"/>
          <w:color w:val="000000"/>
          <w:sz w:val="32"/>
          <w:szCs w:val="32"/>
        </w:rPr>
        <w:t xml:space="preserve">The E-Student Diary project enables users to easily access and organize their data </w:t>
      </w:r>
      <w:r w:rsidR="00E03E09">
        <w:rPr>
          <w:rFonts w:ascii="Times New Roman" w:hAnsi="Times New Roman" w:cs="Times New Roman"/>
          <w:color w:val="000000"/>
          <w:sz w:val="32"/>
          <w:szCs w:val="32"/>
        </w:rPr>
        <w:t xml:space="preserve">and </w:t>
      </w:r>
      <w:r w:rsidRPr="00CB0F20">
        <w:rPr>
          <w:rFonts w:ascii="Times New Roman" w:hAnsi="Times New Roman" w:cs="Times New Roman"/>
          <w:color w:val="000000"/>
          <w:sz w:val="32"/>
          <w:szCs w:val="32"/>
        </w:rPr>
        <w:t xml:space="preserve">achieve their </w:t>
      </w:r>
      <w:r w:rsidR="00E03E09" w:rsidRPr="00CB0F20">
        <w:rPr>
          <w:rFonts w:ascii="Times New Roman" w:hAnsi="Times New Roman" w:cs="Times New Roman"/>
          <w:color w:val="000000"/>
          <w:sz w:val="32"/>
          <w:szCs w:val="32"/>
        </w:rPr>
        <w:t>goals.</w:t>
      </w:r>
    </w:p>
    <w:p w14:paraId="16B530F2" w14:textId="44BE3417" w:rsidR="00CB0F20" w:rsidRPr="00CB0F20" w:rsidRDefault="00CB0F20" w:rsidP="00C12664">
      <w:pPr>
        <w:numPr>
          <w:ilvl w:val="0"/>
          <w:numId w:val="13"/>
        </w:numPr>
        <w:spacing w:after="0" w:line="240" w:lineRule="auto"/>
        <w:jc w:val="both"/>
        <w:rPr>
          <w:rFonts w:ascii="Times New Roman" w:hAnsi="Times New Roman" w:cs="Times New Roman"/>
          <w:color w:val="000000"/>
          <w:sz w:val="32"/>
          <w:szCs w:val="32"/>
          <w:lang w:val="en-IN"/>
        </w:rPr>
      </w:pPr>
      <w:r w:rsidRPr="00CB0F20">
        <w:rPr>
          <w:rFonts w:ascii="Times New Roman" w:hAnsi="Times New Roman" w:cs="Times New Roman"/>
          <w:color w:val="000000"/>
          <w:sz w:val="32"/>
          <w:szCs w:val="32"/>
        </w:rPr>
        <w:t xml:space="preserve">The project should have a secure </w:t>
      </w:r>
      <w:r w:rsidR="00E03E09" w:rsidRPr="00CB0F20">
        <w:rPr>
          <w:rFonts w:ascii="Times New Roman" w:hAnsi="Times New Roman" w:cs="Times New Roman"/>
          <w:color w:val="000000"/>
          <w:sz w:val="32"/>
          <w:szCs w:val="32"/>
        </w:rPr>
        <w:t>login.</w:t>
      </w:r>
      <w:r w:rsidRPr="00CB0F20">
        <w:rPr>
          <w:rFonts w:ascii="Times New Roman" w:hAnsi="Times New Roman" w:cs="Times New Roman"/>
          <w:color w:val="000000"/>
          <w:sz w:val="32"/>
          <w:szCs w:val="32"/>
        </w:rPr>
        <w:t xml:space="preserve"> </w:t>
      </w:r>
    </w:p>
    <w:p w14:paraId="4023654B" w14:textId="0CF56AC3" w:rsidR="00CB0F20" w:rsidRPr="00CB0F20" w:rsidRDefault="00E03E09" w:rsidP="00C12664">
      <w:pPr>
        <w:numPr>
          <w:ilvl w:val="0"/>
          <w:numId w:val="16"/>
        </w:numPr>
        <w:spacing w:after="0" w:line="240" w:lineRule="auto"/>
        <w:jc w:val="both"/>
        <w:rPr>
          <w:rFonts w:ascii="Times New Roman" w:hAnsi="Times New Roman" w:cs="Times New Roman"/>
          <w:b/>
          <w:bCs/>
          <w:color w:val="000000"/>
          <w:sz w:val="40"/>
          <w:szCs w:val="40"/>
        </w:rPr>
      </w:pPr>
      <w:r>
        <w:rPr>
          <w:rFonts w:ascii="Times New Roman" w:hAnsi="Times New Roman"/>
          <w:color w:val="000000"/>
          <w:sz w:val="32"/>
          <w:szCs w:val="32"/>
        </w:rPr>
        <w:t>Users</w:t>
      </w:r>
      <w:r w:rsidR="00CB0F20" w:rsidRPr="00CB0F20">
        <w:rPr>
          <w:rFonts w:ascii="Times New Roman" w:hAnsi="Times New Roman"/>
          <w:color w:val="000000"/>
          <w:sz w:val="32"/>
          <w:szCs w:val="32"/>
        </w:rPr>
        <w:t xml:space="preserve"> can access the features provided</w:t>
      </w:r>
      <w:r w:rsidR="00CB0F20">
        <w:rPr>
          <w:rFonts w:ascii="Times New Roman" w:hAnsi="Times New Roman"/>
          <w:color w:val="000000"/>
          <w:sz w:val="32"/>
          <w:szCs w:val="32"/>
        </w:rPr>
        <w:t xml:space="preserve"> to ease their </w:t>
      </w:r>
      <w:r>
        <w:rPr>
          <w:rFonts w:ascii="Times New Roman" w:hAnsi="Times New Roman"/>
          <w:color w:val="000000"/>
          <w:sz w:val="32"/>
          <w:szCs w:val="32"/>
        </w:rPr>
        <w:t>task.</w:t>
      </w:r>
    </w:p>
    <w:p w14:paraId="28F1BC9F" w14:textId="41EFA7CB" w:rsidR="00CB0F20" w:rsidRPr="00CB0F20" w:rsidRDefault="00CB0F20" w:rsidP="00C12664">
      <w:pPr>
        <w:numPr>
          <w:ilvl w:val="0"/>
          <w:numId w:val="16"/>
        </w:numPr>
        <w:spacing w:after="0" w:line="240" w:lineRule="auto"/>
        <w:jc w:val="both"/>
        <w:rPr>
          <w:rFonts w:ascii="Times New Roman" w:hAnsi="Times New Roman" w:cs="Times New Roman"/>
          <w:b/>
          <w:bCs/>
          <w:color w:val="000000"/>
          <w:sz w:val="40"/>
          <w:szCs w:val="40"/>
        </w:rPr>
      </w:pPr>
      <w:r>
        <w:rPr>
          <w:rFonts w:ascii="Times New Roman" w:hAnsi="Times New Roman" w:cs="Times New Roman"/>
          <w:color w:val="000000"/>
          <w:sz w:val="32"/>
          <w:szCs w:val="32"/>
        </w:rPr>
        <w:t xml:space="preserve">To help increase </w:t>
      </w:r>
      <w:r w:rsidR="00E03E09">
        <w:rPr>
          <w:rFonts w:ascii="Times New Roman" w:hAnsi="Times New Roman" w:cs="Times New Roman"/>
          <w:color w:val="000000"/>
          <w:sz w:val="32"/>
          <w:szCs w:val="32"/>
        </w:rPr>
        <w:t>efficiency.</w:t>
      </w:r>
      <w:r>
        <w:rPr>
          <w:rFonts w:ascii="Times New Roman" w:hAnsi="Times New Roman" w:cs="Times New Roman"/>
          <w:color w:val="000000"/>
          <w:sz w:val="32"/>
          <w:szCs w:val="32"/>
        </w:rPr>
        <w:t xml:space="preserve"> </w:t>
      </w:r>
    </w:p>
    <w:p w14:paraId="5CDDF973" w14:textId="77777777" w:rsidR="00E84039" w:rsidRDefault="00E84039" w:rsidP="00CB0F20">
      <w:pPr>
        <w:spacing w:after="0" w:line="100" w:lineRule="atLeast"/>
        <w:ind w:left="720"/>
        <w:rPr>
          <w:rFonts w:ascii="Times New Roman" w:hAnsi="Times New Roman"/>
          <w:color w:val="000000"/>
          <w:sz w:val="32"/>
          <w:szCs w:val="32"/>
          <w:lang w:val="en-IN"/>
        </w:rPr>
      </w:pPr>
    </w:p>
    <w:p w14:paraId="4AB79AE0" w14:textId="77777777" w:rsidR="00E84039" w:rsidRDefault="00E84039" w:rsidP="00CB0F20">
      <w:pPr>
        <w:spacing w:after="0" w:line="100" w:lineRule="atLeast"/>
        <w:ind w:left="720"/>
        <w:rPr>
          <w:rFonts w:ascii="Times New Roman" w:hAnsi="Times New Roman"/>
          <w:color w:val="000000"/>
          <w:sz w:val="32"/>
          <w:szCs w:val="32"/>
          <w:lang w:val="en-IN"/>
        </w:rPr>
      </w:pPr>
    </w:p>
    <w:p w14:paraId="00BD6503" w14:textId="77777777" w:rsidR="00E84039" w:rsidRDefault="00E84039" w:rsidP="00CB0F20">
      <w:pPr>
        <w:spacing w:after="0" w:line="100" w:lineRule="atLeast"/>
        <w:ind w:left="720"/>
        <w:rPr>
          <w:rFonts w:ascii="Times New Roman" w:hAnsi="Times New Roman"/>
          <w:color w:val="000000"/>
          <w:sz w:val="32"/>
          <w:szCs w:val="32"/>
          <w:lang w:val="en-IN"/>
        </w:rPr>
      </w:pPr>
    </w:p>
    <w:p w14:paraId="7CD8CB33" w14:textId="77777777" w:rsidR="00E84039" w:rsidRDefault="00E84039" w:rsidP="00CB0F20">
      <w:pPr>
        <w:spacing w:after="0" w:line="100" w:lineRule="atLeast"/>
        <w:ind w:left="720"/>
        <w:rPr>
          <w:rFonts w:ascii="Times New Roman" w:hAnsi="Times New Roman"/>
          <w:color w:val="000000"/>
          <w:sz w:val="32"/>
          <w:szCs w:val="32"/>
          <w:lang w:val="en-IN"/>
        </w:rPr>
      </w:pPr>
    </w:p>
    <w:p w14:paraId="23F85CB1" w14:textId="77777777" w:rsidR="00E84039" w:rsidRDefault="00E84039" w:rsidP="00CB0F20">
      <w:pPr>
        <w:spacing w:after="0" w:line="100" w:lineRule="atLeast"/>
        <w:ind w:left="720"/>
        <w:rPr>
          <w:rFonts w:ascii="Times New Roman" w:hAnsi="Times New Roman"/>
          <w:color w:val="000000"/>
          <w:sz w:val="32"/>
          <w:szCs w:val="32"/>
          <w:lang w:val="en-IN"/>
        </w:rPr>
      </w:pPr>
    </w:p>
    <w:p w14:paraId="0A08A661" w14:textId="77777777" w:rsidR="00E84039" w:rsidRDefault="00E84039" w:rsidP="00CB0F20">
      <w:pPr>
        <w:spacing w:after="0" w:line="100" w:lineRule="atLeast"/>
        <w:ind w:left="720"/>
        <w:rPr>
          <w:rFonts w:ascii="Times New Roman" w:hAnsi="Times New Roman"/>
          <w:color w:val="000000"/>
          <w:sz w:val="32"/>
          <w:szCs w:val="32"/>
          <w:lang w:val="en-IN"/>
        </w:rPr>
      </w:pPr>
    </w:p>
    <w:p w14:paraId="08E393EF" w14:textId="77777777" w:rsidR="00E84039" w:rsidRDefault="00E84039" w:rsidP="00CB0F20">
      <w:pPr>
        <w:spacing w:after="0" w:line="100" w:lineRule="atLeast"/>
        <w:ind w:left="720"/>
        <w:rPr>
          <w:rFonts w:ascii="Times New Roman" w:hAnsi="Times New Roman"/>
          <w:color w:val="000000"/>
          <w:sz w:val="32"/>
          <w:szCs w:val="32"/>
          <w:lang w:val="en-IN"/>
        </w:rPr>
      </w:pPr>
    </w:p>
    <w:p w14:paraId="1DAEF03F" w14:textId="77777777" w:rsidR="00E84039" w:rsidRDefault="00E84039" w:rsidP="00CB0F20">
      <w:pPr>
        <w:spacing w:after="0" w:line="100" w:lineRule="atLeast"/>
        <w:ind w:left="720"/>
        <w:rPr>
          <w:rFonts w:ascii="Times New Roman" w:hAnsi="Times New Roman"/>
          <w:color w:val="000000"/>
          <w:sz w:val="32"/>
          <w:szCs w:val="32"/>
          <w:lang w:val="en-IN"/>
        </w:rPr>
      </w:pPr>
    </w:p>
    <w:p w14:paraId="5B43721C" w14:textId="77777777" w:rsidR="00E84039" w:rsidRDefault="00E84039" w:rsidP="00CB0F20">
      <w:pPr>
        <w:spacing w:after="0" w:line="100" w:lineRule="atLeast"/>
        <w:ind w:left="720"/>
        <w:rPr>
          <w:rFonts w:ascii="Times New Roman" w:hAnsi="Times New Roman"/>
          <w:color w:val="000000"/>
          <w:sz w:val="32"/>
          <w:szCs w:val="32"/>
          <w:lang w:val="en-IN"/>
        </w:rPr>
      </w:pPr>
    </w:p>
    <w:p w14:paraId="457D721D" w14:textId="77777777" w:rsidR="00E84039" w:rsidRDefault="00E84039" w:rsidP="00CB0F20">
      <w:pPr>
        <w:spacing w:after="0" w:line="100" w:lineRule="atLeast"/>
        <w:ind w:left="720"/>
        <w:rPr>
          <w:rFonts w:ascii="Times New Roman" w:hAnsi="Times New Roman"/>
          <w:color w:val="000000"/>
          <w:sz w:val="32"/>
          <w:szCs w:val="32"/>
          <w:lang w:val="en-IN"/>
        </w:rPr>
      </w:pPr>
    </w:p>
    <w:p w14:paraId="788FA97C" w14:textId="77777777" w:rsidR="00E84039" w:rsidRDefault="00E84039" w:rsidP="00CB0F20">
      <w:pPr>
        <w:spacing w:after="0" w:line="100" w:lineRule="atLeast"/>
        <w:ind w:left="720"/>
        <w:rPr>
          <w:rFonts w:ascii="Times New Roman" w:hAnsi="Times New Roman"/>
          <w:color w:val="000000"/>
          <w:sz w:val="32"/>
          <w:szCs w:val="32"/>
          <w:lang w:val="en-IN"/>
        </w:rPr>
      </w:pPr>
    </w:p>
    <w:p w14:paraId="3A65E9EA" w14:textId="77777777" w:rsidR="00E84039" w:rsidRDefault="00E84039" w:rsidP="00CB0F20">
      <w:pPr>
        <w:spacing w:after="0" w:line="100" w:lineRule="atLeast"/>
        <w:ind w:left="720"/>
        <w:rPr>
          <w:rFonts w:ascii="Times New Roman" w:hAnsi="Times New Roman"/>
          <w:color w:val="000000"/>
          <w:sz w:val="32"/>
          <w:szCs w:val="32"/>
          <w:lang w:val="en-IN"/>
        </w:rPr>
      </w:pPr>
    </w:p>
    <w:p w14:paraId="72CB9730" w14:textId="77777777" w:rsidR="00E84039" w:rsidRDefault="00E84039" w:rsidP="00CB0F20">
      <w:pPr>
        <w:spacing w:after="0" w:line="100" w:lineRule="atLeast"/>
        <w:ind w:left="720"/>
        <w:rPr>
          <w:rFonts w:ascii="Times New Roman" w:hAnsi="Times New Roman"/>
          <w:color w:val="000000"/>
          <w:sz w:val="32"/>
          <w:szCs w:val="32"/>
          <w:lang w:val="en-IN"/>
        </w:rPr>
      </w:pPr>
    </w:p>
    <w:p w14:paraId="0773FCD5" w14:textId="77777777" w:rsidR="00E84039" w:rsidRDefault="00E84039" w:rsidP="00CB0F20">
      <w:pPr>
        <w:spacing w:after="0" w:line="100" w:lineRule="atLeast"/>
        <w:ind w:left="720"/>
        <w:rPr>
          <w:rFonts w:ascii="Times New Roman" w:hAnsi="Times New Roman"/>
          <w:color w:val="000000"/>
          <w:sz w:val="32"/>
          <w:szCs w:val="32"/>
          <w:lang w:val="en-IN"/>
        </w:rPr>
      </w:pPr>
    </w:p>
    <w:p w14:paraId="07B73C8B" w14:textId="77777777" w:rsidR="00E84039" w:rsidRDefault="00E84039" w:rsidP="00CB0F20">
      <w:pPr>
        <w:spacing w:after="0" w:line="100" w:lineRule="atLeast"/>
        <w:ind w:left="720"/>
        <w:rPr>
          <w:rFonts w:ascii="Times New Roman" w:hAnsi="Times New Roman"/>
          <w:color w:val="000000"/>
          <w:sz w:val="32"/>
          <w:szCs w:val="32"/>
          <w:lang w:val="en-IN"/>
        </w:rPr>
      </w:pPr>
    </w:p>
    <w:p w14:paraId="1B9A46B6" w14:textId="77777777" w:rsidR="00E84039" w:rsidRDefault="00E84039" w:rsidP="00CB0F20">
      <w:pPr>
        <w:spacing w:after="0" w:line="100" w:lineRule="atLeast"/>
        <w:ind w:left="720"/>
        <w:rPr>
          <w:rFonts w:ascii="Times New Roman" w:hAnsi="Times New Roman"/>
          <w:color w:val="000000"/>
          <w:sz w:val="32"/>
          <w:szCs w:val="32"/>
          <w:lang w:val="en-IN"/>
        </w:rPr>
      </w:pPr>
    </w:p>
    <w:p w14:paraId="08978006" w14:textId="77777777" w:rsidR="00E84039" w:rsidRDefault="00E84039" w:rsidP="00CB0F20">
      <w:pPr>
        <w:spacing w:after="0" w:line="100" w:lineRule="atLeast"/>
        <w:ind w:left="720"/>
        <w:rPr>
          <w:rFonts w:ascii="Times New Roman" w:hAnsi="Times New Roman"/>
          <w:color w:val="000000"/>
          <w:sz w:val="32"/>
          <w:szCs w:val="32"/>
          <w:lang w:val="en-IN"/>
        </w:rPr>
      </w:pPr>
    </w:p>
    <w:p w14:paraId="371719BB" w14:textId="77777777" w:rsidR="00E84039" w:rsidRDefault="00E84039" w:rsidP="00CB0F20">
      <w:pPr>
        <w:spacing w:after="0" w:line="100" w:lineRule="atLeast"/>
        <w:ind w:left="720"/>
        <w:rPr>
          <w:rFonts w:ascii="Times New Roman" w:hAnsi="Times New Roman"/>
          <w:color w:val="000000"/>
          <w:sz w:val="32"/>
          <w:szCs w:val="32"/>
          <w:lang w:val="en-IN"/>
        </w:rPr>
      </w:pPr>
    </w:p>
    <w:p w14:paraId="0C42F394" w14:textId="77777777" w:rsidR="00E84039" w:rsidRDefault="00E84039" w:rsidP="00CB0F20">
      <w:pPr>
        <w:spacing w:after="0" w:line="100" w:lineRule="atLeast"/>
        <w:ind w:left="720"/>
        <w:rPr>
          <w:rFonts w:ascii="Times New Roman" w:hAnsi="Times New Roman"/>
          <w:color w:val="000000"/>
          <w:sz w:val="32"/>
          <w:szCs w:val="32"/>
          <w:lang w:val="en-IN"/>
        </w:rPr>
      </w:pPr>
    </w:p>
    <w:p w14:paraId="7F8723AB" w14:textId="77777777" w:rsidR="00E84039" w:rsidRDefault="00E84039" w:rsidP="00CB0F20">
      <w:pPr>
        <w:spacing w:after="0" w:line="100" w:lineRule="atLeast"/>
        <w:ind w:left="720"/>
        <w:rPr>
          <w:rFonts w:ascii="Times New Roman" w:hAnsi="Times New Roman"/>
          <w:color w:val="000000"/>
          <w:sz w:val="32"/>
          <w:szCs w:val="32"/>
          <w:lang w:val="en-IN"/>
        </w:rPr>
      </w:pPr>
    </w:p>
    <w:p w14:paraId="7E704C15" w14:textId="77777777" w:rsidR="00E84039" w:rsidRDefault="00E84039" w:rsidP="00CB0F20">
      <w:pPr>
        <w:spacing w:after="0" w:line="100" w:lineRule="atLeast"/>
        <w:ind w:left="720"/>
        <w:rPr>
          <w:rFonts w:ascii="Times New Roman" w:hAnsi="Times New Roman"/>
          <w:color w:val="000000"/>
          <w:sz w:val="32"/>
          <w:szCs w:val="32"/>
          <w:lang w:val="en-IN"/>
        </w:rPr>
      </w:pPr>
    </w:p>
    <w:p w14:paraId="3523B04D" w14:textId="77777777" w:rsidR="00E84039" w:rsidRDefault="00E84039" w:rsidP="00CB0F20">
      <w:pPr>
        <w:spacing w:after="0" w:line="100" w:lineRule="atLeast"/>
        <w:ind w:left="720"/>
        <w:rPr>
          <w:rFonts w:ascii="Times New Roman" w:hAnsi="Times New Roman"/>
          <w:color w:val="000000"/>
          <w:sz w:val="32"/>
          <w:szCs w:val="32"/>
          <w:lang w:val="en-IN"/>
        </w:rPr>
      </w:pPr>
    </w:p>
    <w:p w14:paraId="352F3864" w14:textId="77777777" w:rsidR="00E84039" w:rsidRDefault="00E84039" w:rsidP="00CB0F20">
      <w:pPr>
        <w:spacing w:after="0" w:line="100" w:lineRule="atLeast"/>
        <w:ind w:left="720"/>
        <w:rPr>
          <w:rFonts w:ascii="Times New Roman" w:hAnsi="Times New Roman"/>
          <w:color w:val="000000"/>
          <w:sz w:val="32"/>
          <w:szCs w:val="32"/>
          <w:lang w:val="en-IN"/>
        </w:rPr>
      </w:pPr>
    </w:p>
    <w:p w14:paraId="6F931391" w14:textId="77777777" w:rsidR="00E84039" w:rsidRDefault="00E84039" w:rsidP="00CB0F20">
      <w:pPr>
        <w:spacing w:after="0" w:line="100" w:lineRule="atLeast"/>
        <w:ind w:left="720"/>
        <w:rPr>
          <w:rFonts w:ascii="Times New Roman" w:hAnsi="Times New Roman"/>
          <w:color w:val="000000"/>
          <w:sz w:val="32"/>
          <w:szCs w:val="32"/>
          <w:lang w:val="en-IN"/>
        </w:rPr>
      </w:pPr>
    </w:p>
    <w:p w14:paraId="78628733" w14:textId="77777777" w:rsidR="00E84039" w:rsidRDefault="00E84039" w:rsidP="00CB0F20">
      <w:pPr>
        <w:spacing w:after="0" w:line="100" w:lineRule="atLeast"/>
        <w:ind w:left="720"/>
        <w:rPr>
          <w:rFonts w:ascii="Times New Roman" w:hAnsi="Times New Roman"/>
          <w:color w:val="000000"/>
          <w:sz w:val="32"/>
          <w:szCs w:val="32"/>
          <w:lang w:val="en-IN"/>
        </w:rPr>
      </w:pPr>
    </w:p>
    <w:p w14:paraId="76E9B486" w14:textId="77777777" w:rsidR="00CB0F20" w:rsidRPr="00C12664" w:rsidRDefault="00CB0F20" w:rsidP="00CB0F20">
      <w:pPr>
        <w:spacing w:after="0" w:line="240" w:lineRule="auto"/>
        <w:ind w:left="360"/>
        <w:jc w:val="center"/>
        <w:rPr>
          <w:rFonts w:ascii="Times New Roman" w:hAnsi="Times New Roman" w:cs="Times New Roman"/>
          <w:b/>
          <w:bCs/>
          <w:color w:val="000000"/>
          <w:sz w:val="40"/>
          <w:szCs w:val="40"/>
          <w:u w:val="single"/>
        </w:rPr>
      </w:pPr>
      <w:r w:rsidRPr="00C12664">
        <w:rPr>
          <w:rFonts w:ascii="Times New Roman" w:hAnsi="Times New Roman" w:cs="Times New Roman"/>
          <w:b/>
          <w:bCs/>
          <w:color w:val="000000"/>
          <w:sz w:val="40"/>
          <w:szCs w:val="40"/>
          <w:u w:val="single"/>
        </w:rPr>
        <w:lastRenderedPageBreak/>
        <w:t>Chapter 5</w:t>
      </w:r>
    </w:p>
    <w:p w14:paraId="7EBF6266" w14:textId="77777777" w:rsidR="00CB0F20" w:rsidRPr="00CB0F20" w:rsidRDefault="00CB0F20" w:rsidP="00CB0F20">
      <w:pPr>
        <w:spacing w:after="0" w:line="240" w:lineRule="auto"/>
        <w:jc w:val="both"/>
        <w:rPr>
          <w:rFonts w:ascii="Times New Roman" w:hAnsi="Times New Roman" w:cs="Times New Roman"/>
          <w:b/>
          <w:bCs/>
          <w:color w:val="000000"/>
          <w:sz w:val="40"/>
          <w:szCs w:val="40"/>
        </w:rPr>
      </w:pPr>
    </w:p>
    <w:p w14:paraId="0F2EEEA6" w14:textId="77777777" w:rsidR="00CB0F20" w:rsidRPr="00C12664" w:rsidRDefault="00CB0F20" w:rsidP="00CB0F20">
      <w:pPr>
        <w:spacing w:after="0" w:line="240" w:lineRule="auto"/>
        <w:jc w:val="center"/>
        <w:rPr>
          <w:rFonts w:ascii="Times New Roman" w:hAnsi="Times New Roman" w:cs="Times New Roman"/>
          <w:b/>
          <w:bCs/>
          <w:color w:val="000000"/>
          <w:sz w:val="40"/>
          <w:szCs w:val="40"/>
          <w:u w:val="single"/>
        </w:rPr>
      </w:pPr>
      <w:r w:rsidRPr="00C12664">
        <w:rPr>
          <w:rFonts w:ascii="Times New Roman" w:hAnsi="Times New Roman" w:cs="Times New Roman"/>
          <w:b/>
          <w:bCs/>
          <w:color w:val="000000"/>
          <w:sz w:val="40"/>
          <w:szCs w:val="40"/>
          <w:u w:val="single"/>
        </w:rPr>
        <w:t>Software Requirements</w:t>
      </w:r>
    </w:p>
    <w:p w14:paraId="16861912" w14:textId="77777777" w:rsidR="00E84039" w:rsidRDefault="00E84039" w:rsidP="00C12664">
      <w:pPr>
        <w:spacing w:after="0" w:line="100" w:lineRule="atLeast"/>
        <w:ind w:left="720"/>
        <w:jc w:val="both"/>
        <w:rPr>
          <w:rFonts w:ascii="Times New Roman" w:hAnsi="Times New Roman"/>
          <w:color w:val="000000"/>
          <w:sz w:val="32"/>
          <w:szCs w:val="32"/>
          <w:lang w:val="en-IN"/>
        </w:rPr>
      </w:pPr>
    </w:p>
    <w:p w14:paraId="317C74F2" w14:textId="77777777" w:rsidR="000761A8" w:rsidRDefault="000761A8" w:rsidP="00C12664">
      <w:pPr>
        <w:spacing w:after="0" w:line="240" w:lineRule="auto"/>
        <w:jc w:val="both"/>
        <w:rPr>
          <w:rFonts w:ascii="Times New Roman" w:hAnsi="Times New Roman"/>
          <w:b/>
          <w:bCs/>
          <w:color w:val="000000"/>
          <w:sz w:val="40"/>
          <w:szCs w:val="40"/>
        </w:rPr>
      </w:pPr>
      <w:r w:rsidRPr="000761A8">
        <w:rPr>
          <w:rFonts w:ascii="Times New Roman" w:hAnsi="Times New Roman"/>
          <w:b/>
          <w:bCs/>
          <w:color w:val="000000"/>
          <w:sz w:val="40"/>
          <w:szCs w:val="40"/>
        </w:rPr>
        <w:t>Development:</w:t>
      </w:r>
      <w:r w:rsidR="00C12664">
        <w:rPr>
          <w:rFonts w:ascii="Times New Roman" w:hAnsi="Times New Roman"/>
          <w:b/>
          <w:bCs/>
          <w:color w:val="000000"/>
          <w:sz w:val="40"/>
          <w:szCs w:val="40"/>
        </w:rPr>
        <w:t xml:space="preserve"> </w:t>
      </w:r>
      <w:r>
        <w:rPr>
          <w:rFonts w:ascii="Times New Roman" w:hAnsi="Times New Roman"/>
          <w:b/>
          <w:bCs/>
          <w:color w:val="000000"/>
          <w:sz w:val="40"/>
          <w:szCs w:val="40"/>
        </w:rPr>
        <w:t>Py</w:t>
      </w:r>
      <w:r w:rsidR="00C12664">
        <w:rPr>
          <w:rFonts w:ascii="Times New Roman" w:hAnsi="Times New Roman"/>
          <w:b/>
          <w:bCs/>
          <w:color w:val="000000"/>
          <w:sz w:val="40"/>
          <w:szCs w:val="40"/>
        </w:rPr>
        <w:t>C</w:t>
      </w:r>
      <w:r>
        <w:rPr>
          <w:rFonts w:ascii="Times New Roman" w:hAnsi="Times New Roman"/>
          <w:b/>
          <w:bCs/>
          <w:color w:val="000000"/>
          <w:sz w:val="40"/>
          <w:szCs w:val="40"/>
        </w:rPr>
        <w:t>harm</w:t>
      </w:r>
      <w:r w:rsidRPr="000761A8">
        <w:rPr>
          <w:rFonts w:ascii="Times New Roman" w:hAnsi="Times New Roman"/>
          <w:b/>
          <w:bCs/>
          <w:color w:val="000000"/>
          <w:sz w:val="40"/>
          <w:szCs w:val="40"/>
        </w:rPr>
        <w:t xml:space="preserve"> IDE</w:t>
      </w:r>
    </w:p>
    <w:p w14:paraId="0E9F449B" w14:textId="77777777" w:rsidR="000761A8" w:rsidRDefault="000761A8" w:rsidP="00C12664">
      <w:pPr>
        <w:spacing w:after="0" w:line="240" w:lineRule="auto"/>
        <w:jc w:val="both"/>
        <w:rPr>
          <w:rFonts w:ascii="Times New Roman" w:hAnsi="Times New Roman"/>
          <w:b/>
          <w:bCs/>
          <w:color w:val="000000"/>
          <w:sz w:val="40"/>
          <w:szCs w:val="40"/>
        </w:rPr>
      </w:pPr>
    </w:p>
    <w:p w14:paraId="0F1795E0" w14:textId="438DE3D8" w:rsidR="000761A8" w:rsidRDefault="000761A8" w:rsidP="00C12664">
      <w:pPr>
        <w:spacing w:after="0" w:line="240" w:lineRule="auto"/>
        <w:jc w:val="both"/>
        <w:rPr>
          <w:rFonts w:ascii="Times New Roman" w:hAnsi="Times New Roman"/>
          <w:color w:val="000000"/>
          <w:sz w:val="32"/>
          <w:szCs w:val="32"/>
        </w:rPr>
      </w:pPr>
      <w:r>
        <w:rPr>
          <w:rFonts w:ascii="Times New Roman" w:hAnsi="Times New Roman"/>
          <w:color w:val="000000"/>
          <w:sz w:val="32"/>
          <w:szCs w:val="32"/>
        </w:rPr>
        <w:t>Py</w:t>
      </w:r>
      <w:r w:rsidR="00F31E7B">
        <w:rPr>
          <w:rFonts w:ascii="Times New Roman" w:hAnsi="Times New Roman"/>
          <w:color w:val="000000"/>
          <w:sz w:val="32"/>
          <w:szCs w:val="32"/>
        </w:rPr>
        <w:t>C</w:t>
      </w:r>
      <w:r>
        <w:rPr>
          <w:rFonts w:ascii="Times New Roman" w:hAnsi="Times New Roman"/>
          <w:color w:val="000000"/>
          <w:sz w:val="32"/>
          <w:szCs w:val="32"/>
        </w:rPr>
        <w:t xml:space="preserve">harm </w:t>
      </w:r>
      <w:r w:rsidRPr="000761A8">
        <w:rPr>
          <w:rFonts w:ascii="Times New Roman" w:hAnsi="Times New Roman"/>
          <w:color w:val="000000"/>
          <w:sz w:val="32"/>
          <w:szCs w:val="32"/>
        </w:rPr>
        <w:t xml:space="preserve">is used for </w:t>
      </w:r>
      <w:r w:rsidR="00E03E09">
        <w:rPr>
          <w:rFonts w:ascii="Times New Roman" w:hAnsi="Times New Roman"/>
          <w:color w:val="000000"/>
          <w:sz w:val="32"/>
          <w:szCs w:val="32"/>
        </w:rPr>
        <w:t xml:space="preserve">the </w:t>
      </w:r>
      <w:r w:rsidRPr="000761A8">
        <w:rPr>
          <w:rFonts w:ascii="Times New Roman" w:hAnsi="Times New Roman"/>
          <w:color w:val="000000"/>
          <w:sz w:val="32"/>
          <w:szCs w:val="32"/>
        </w:rPr>
        <w:t xml:space="preserve">development  </w:t>
      </w:r>
    </w:p>
    <w:p w14:paraId="16DD6242" w14:textId="77777777" w:rsidR="000761A8" w:rsidRDefault="000761A8" w:rsidP="00C12664">
      <w:pPr>
        <w:spacing w:after="0" w:line="240" w:lineRule="auto"/>
        <w:jc w:val="both"/>
        <w:rPr>
          <w:rFonts w:ascii="Times New Roman" w:hAnsi="Times New Roman"/>
          <w:color w:val="000000"/>
          <w:sz w:val="32"/>
          <w:szCs w:val="32"/>
        </w:rPr>
      </w:pPr>
    </w:p>
    <w:p w14:paraId="460F3413" w14:textId="3A88CA66" w:rsidR="000761A8" w:rsidRPr="000761A8" w:rsidRDefault="000761A8" w:rsidP="00C12664">
      <w:pPr>
        <w:spacing w:after="0" w:line="240" w:lineRule="auto"/>
        <w:jc w:val="both"/>
        <w:rPr>
          <w:rFonts w:ascii="Times New Roman" w:hAnsi="Times New Roman"/>
          <w:b/>
          <w:bCs/>
          <w:color w:val="000000"/>
          <w:sz w:val="40"/>
          <w:szCs w:val="40"/>
        </w:rPr>
      </w:pPr>
      <w:r w:rsidRPr="000761A8">
        <w:rPr>
          <w:rFonts w:ascii="Times New Roman" w:hAnsi="Times New Roman"/>
          <w:b/>
          <w:bCs/>
          <w:color w:val="000000"/>
          <w:sz w:val="40"/>
          <w:szCs w:val="40"/>
        </w:rPr>
        <w:t xml:space="preserve">Frontend: </w:t>
      </w:r>
      <w:r>
        <w:rPr>
          <w:rFonts w:ascii="Times New Roman" w:hAnsi="Times New Roman"/>
          <w:b/>
          <w:bCs/>
          <w:color w:val="000000"/>
          <w:sz w:val="40"/>
          <w:szCs w:val="40"/>
        </w:rPr>
        <w:t>HTML,</w:t>
      </w:r>
      <w:r w:rsidR="00C12664">
        <w:rPr>
          <w:rFonts w:ascii="Times New Roman" w:hAnsi="Times New Roman"/>
          <w:b/>
          <w:bCs/>
          <w:color w:val="000000"/>
          <w:sz w:val="40"/>
          <w:szCs w:val="40"/>
        </w:rPr>
        <w:t xml:space="preserve"> </w:t>
      </w:r>
      <w:r>
        <w:rPr>
          <w:rFonts w:ascii="Times New Roman" w:hAnsi="Times New Roman"/>
          <w:b/>
          <w:bCs/>
          <w:color w:val="000000"/>
          <w:sz w:val="40"/>
          <w:szCs w:val="40"/>
        </w:rPr>
        <w:t>CSS,</w:t>
      </w:r>
      <w:r w:rsidR="00E03E09">
        <w:rPr>
          <w:rFonts w:ascii="Times New Roman" w:hAnsi="Times New Roman"/>
          <w:b/>
          <w:bCs/>
          <w:color w:val="000000"/>
          <w:sz w:val="40"/>
          <w:szCs w:val="40"/>
        </w:rPr>
        <w:t xml:space="preserve"> Python</w:t>
      </w:r>
      <w:r w:rsidR="00C12664">
        <w:rPr>
          <w:rFonts w:ascii="Times New Roman" w:hAnsi="Times New Roman"/>
          <w:b/>
          <w:bCs/>
          <w:color w:val="000000"/>
          <w:sz w:val="40"/>
          <w:szCs w:val="40"/>
        </w:rPr>
        <w:t xml:space="preserve"> </w:t>
      </w:r>
    </w:p>
    <w:p w14:paraId="504D9C49" w14:textId="77777777" w:rsidR="000761A8" w:rsidRPr="000761A8" w:rsidRDefault="000761A8" w:rsidP="00C12664">
      <w:pPr>
        <w:spacing w:after="0" w:line="240" w:lineRule="auto"/>
        <w:jc w:val="both"/>
        <w:rPr>
          <w:rFonts w:ascii="Times New Roman" w:hAnsi="Times New Roman"/>
          <w:b/>
          <w:bCs/>
          <w:color w:val="000000"/>
          <w:sz w:val="32"/>
          <w:szCs w:val="32"/>
        </w:rPr>
      </w:pPr>
    </w:p>
    <w:p w14:paraId="4C717F20" w14:textId="0DE0F727" w:rsidR="00C12664" w:rsidRDefault="00C12664" w:rsidP="00C12664">
      <w:pPr>
        <w:spacing w:after="0" w:line="240" w:lineRule="auto"/>
        <w:jc w:val="both"/>
        <w:rPr>
          <w:rFonts w:ascii="Times New Roman" w:hAnsi="Times New Roman"/>
          <w:color w:val="000000"/>
          <w:sz w:val="32"/>
          <w:szCs w:val="32"/>
        </w:rPr>
      </w:pPr>
      <w:r>
        <w:rPr>
          <w:rFonts w:ascii="Times New Roman" w:hAnsi="Times New Roman"/>
          <w:color w:val="000000"/>
          <w:sz w:val="32"/>
          <w:szCs w:val="32"/>
        </w:rPr>
        <w:t xml:space="preserve"> HTML, CSS</w:t>
      </w:r>
      <w:r w:rsidR="00E03E09">
        <w:rPr>
          <w:rFonts w:ascii="Times New Roman" w:hAnsi="Times New Roman"/>
          <w:color w:val="000000"/>
          <w:sz w:val="32"/>
          <w:szCs w:val="32"/>
        </w:rPr>
        <w:t>, Python</w:t>
      </w:r>
      <w:r>
        <w:rPr>
          <w:rFonts w:ascii="Times New Roman" w:hAnsi="Times New Roman"/>
          <w:color w:val="000000"/>
          <w:sz w:val="32"/>
          <w:szCs w:val="32"/>
        </w:rPr>
        <w:t xml:space="preserve"> was used for frontend </w:t>
      </w:r>
      <w:r w:rsidR="00E03E09">
        <w:rPr>
          <w:rFonts w:ascii="Times New Roman" w:hAnsi="Times New Roman"/>
          <w:color w:val="000000"/>
          <w:sz w:val="32"/>
          <w:szCs w:val="32"/>
        </w:rPr>
        <w:t>development.</w:t>
      </w:r>
    </w:p>
    <w:p w14:paraId="3926C9F7" w14:textId="77777777" w:rsidR="00C12664" w:rsidRDefault="00C12664" w:rsidP="00C12664">
      <w:pPr>
        <w:spacing w:after="0" w:line="240" w:lineRule="auto"/>
        <w:jc w:val="both"/>
        <w:rPr>
          <w:rFonts w:ascii="Times New Roman" w:hAnsi="Times New Roman"/>
          <w:color w:val="000000"/>
          <w:sz w:val="32"/>
          <w:szCs w:val="32"/>
        </w:rPr>
      </w:pPr>
    </w:p>
    <w:p w14:paraId="201ECC51" w14:textId="77777777" w:rsidR="00C12664" w:rsidRDefault="00C12664" w:rsidP="00C12664">
      <w:pPr>
        <w:spacing w:after="0" w:line="240" w:lineRule="auto"/>
        <w:jc w:val="both"/>
        <w:rPr>
          <w:rFonts w:ascii="Times New Roman" w:hAnsi="Times New Roman"/>
          <w:color w:val="000000"/>
          <w:sz w:val="32"/>
          <w:szCs w:val="32"/>
        </w:rPr>
      </w:pPr>
    </w:p>
    <w:p w14:paraId="5891131F" w14:textId="420AF9DE" w:rsidR="000761A8" w:rsidRPr="000761A8" w:rsidRDefault="00C12664" w:rsidP="00C12664">
      <w:pPr>
        <w:spacing w:after="0" w:line="240" w:lineRule="auto"/>
        <w:jc w:val="both"/>
        <w:rPr>
          <w:rFonts w:ascii="Times New Roman" w:hAnsi="Times New Roman"/>
          <w:b/>
          <w:bCs/>
          <w:color w:val="000000"/>
          <w:sz w:val="40"/>
          <w:szCs w:val="40"/>
        </w:rPr>
      </w:pPr>
      <w:r>
        <w:rPr>
          <w:rFonts w:ascii="Times New Roman" w:hAnsi="Times New Roman"/>
          <w:b/>
          <w:bCs/>
          <w:color w:val="000000"/>
          <w:sz w:val="40"/>
          <w:szCs w:val="40"/>
        </w:rPr>
        <w:t>B</w:t>
      </w:r>
      <w:r w:rsidR="000761A8" w:rsidRPr="000761A8">
        <w:rPr>
          <w:rFonts w:ascii="Times New Roman" w:hAnsi="Times New Roman"/>
          <w:b/>
          <w:bCs/>
          <w:color w:val="000000"/>
          <w:sz w:val="40"/>
          <w:szCs w:val="40"/>
        </w:rPr>
        <w:t xml:space="preserve">ackend: </w:t>
      </w:r>
      <w:r w:rsidR="0088154A">
        <w:rPr>
          <w:rFonts w:ascii="Times New Roman" w:hAnsi="Times New Roman"/>
          <w:b/>
          <w:bCs/>
          <w:color w:val="000000"/>
          <w:sz w:val="40"/>
          <w:szCs w:val="40"/>
        </w:rPr>
        <w:t>SQLITE3</w:t>
      </w:r>
    </w:p>
    <w:p w14:paraId="509761FB" w14:textId="77777777" w:rsidR="000761A8" w:rsidRPr="000761A8" w:rsidRDefault="000761A8" w:rsidP="00C12664">
      <w:pPr>
        <w:spacing w:after="0" w:line="240" w:lineRule="auto"/>
        <w:jc w:val="both"/>
        <w:rPr>
          <w:rFonts w:ascii="Times New Roman" w:hAnsi="Times New Roman"/>
          <w:b/>
          <w:bCs/>
          <w:color w:val="000000"/>
          <w:sz w:val="32"/>
          <w:szCs w:val="32"/>
        </w:rPr>
      </w:pPr>
    </w:p>
    <w:p w14:paraId="5A96AC3B" w14:textId="40929430" w:rsidR="000761A8" w:rsidRDefault="0088154A" w:rsidP="00C12664">
      <w:pPr>
        <w:spacing w:after="0" w:line="240" w:lineRule="auto"/>
        <w:jc w:val="both"/>
        <w:rPr>
          <w:rFonts w:ascii="Times New Roman" w:hAnsi="Times New Roman"/>
          <w:color w:val="000000"/>
          <w:sz w:val="32"/>
          <w:szCs w:val="32"/>
        </w:rPr>
      </w:pPr>
      <w:r>
        <w:rPr>
          <w:rFonts w:ascii="Times New Roman" w:hAnsi="Times New Roman"/>
          <w:color w:val="000000"/>
          <w:sz w:val="32"/>
          <w:szCs w:val="32"/>
        </w:rPr>
        <w:t>SQLITE3</w:t>
      </w:r>
      <w:r w:rsidR="000761A8" w:rsidRPr="000761A8">
        <w:rPr>
          <w:rFonts w:ascii="Times New Roman" w:hAnsi="Times New Roman"/>
          <w:color w:val="000000"/>
          <w:sz w:val="32"/>
          <w:szCs w:val="32"/>
        </w:rPr>
        <w:t xml:space="preserve"> is used for storing </w:t>
      </w:r>
      <w:r w:rsidR="00E03E09" w:rsidRPr="000761A8">
        <w:rPr>
          <w:rFonts w:ascii="Times New Roman" w:hAnsi="Times New Roman"/>
          <w:color w:val="000000"/>
          <w:sz w:val="32"/>
          <w:szCs w:val="32"/>
        </w:rPr>
        <w:t>data.</w:t>
      </w:r>
    </w:p>
    <w:p w14:paraId="615A294D" w14:textId="77777777" w:rsidR="000761A8" w:rsidRDefault="000761A8" w:rsidP="000761A8">
      <w:pPr>
        <w:spacing w:after="0" w:line="240" w:lineRule="auto"/>
        <w:jc w:val="both"/>
        <w:rPr>
          <w:rFonts w:ascii="Times New Roman" w:hAnsi="Times New Roman"/>
          <w:color w:val="000000"/>
          <w:sz w:val="32"/>
          <w:szCs w:val="32"/>
        </w:rPr>
      </w:pPr>
    </w:p>
    <w:p w14:paraId="5AEF4EF4" w14:textId="77777777" w:rsidR="000761A8" w:rsidRDefault="000761A8" w:rsidP="000761A8">
      <w:pPr>
        <w:spacing w:after="0" w:line="240" w:lineRule="auto"/>
        <w:jc w:val="both"/>
        <w:rPr>
          <w:rFonts w:ascii="Times New Roman" w:hAnsi="Times New Roman"/>
          <w:color w:val="000000"/>
          <w:sz w:val="32"/>
          <w:szCs w:val="32"/>
        </w:rPr>
      </w:pPr>
    </w:p>
    <w:p w14:paraId="29B4DAA2" w14:textId="77777777" w:rsidR="000761A8" w:rsidRDefault="000761A8" w:rsidP="000761A8">
      <w:pPr>
        <w:spacing w:after="0" w:line="240" w:lineRule="auto"/>
        <w:jc w:val="both"/>
        <w:rPr>
          <w:rFonts w:ascii="Times New Roman" w:hAnsi="Times New Roman"/>
          <w:color w:val="000000"/>
          <w:sz w:val="32"/>
          <w:szCs w:val="32"/>
        </w:rPr>
      </w:pPr>
    </w:p>
    <w:p w14:paraId="1A343339" w14:textId="77777777" w:rsidR="000761A8" w:rsidRDefault="000761A8" w:rsidP="000761A8">
      <w:pPr>
        <w:spacing w:after="0" w:line="240" w:lineRule="auto"/>
        <w:jc w:val="both"/>
        <w:rPr>
          <w:rFonts w:ascii="Times New Roman" w:hAnsi="Times New Roman"/>
          <w:color w:val="000000"/>
          <w:sz w:val="32"/>
          <w:szCs w:val="32"/>
        </w:rPr>
      </w:pPr>
    </w:p>
    <w:p w14:paraId="5F9DD84A" w14:textId="77777777" w:rsidR="000761A8" w:rsidRDefault="000761A8" w:rsidP="000761A8">
      <w:pPr>
        <w:spacing w:after="0" w:line="240" w:lineRule="auto"/>
        <w:jc w:val="both"/>
        <w:rPr>
          <w:rFonts w:ascii="Times New Roman" w:hAnsi="Times New Roman"/>
          <w:color w:val="000000"/>
          <w:sz w:val="32"/>
          <w:szCs w:val="32"/>
        </w:rPr>
      </w:pPr>
    </w:p>
    <w:p w14:paraId="457F6CC5" w14:textId="77777777" w:rsidR="000761A8" w:rsidRDefault="000761A8" w:rsidP="000761A8">
      <w:pPr>
        <w:spacing w:after="0" w:line="240" w:lineRule="auto"/>
        <w:jc w:val="both"/>
        <w:rPr>
          <w:rFonts w:ascii="Times New Roman" w:hAnsi="Times New Roman"/>
          <w:color w:val="000000"/>
          <w:sz w:val="32"/>
          <w:szCs w:val="32"/>
        </w:rPr>
      </w:pPr>
    </w:p>
    <w:p w14:paraId="447C8BE5" w14:textId="77777777" w:rsidR="000761A8" w:rsidRDefault="000761A8" w:rsidP="000761A8">
      <w:pPr>
        <w:spacing w:after="0" w:line="240" w:lineRule="auto"/>
        <w:jc w:val="both"/>
        <w:rPr>
          <w:rFonts w:ascii="Times New Roman" w:hAnsi="Times New Roman"/>
          <w:color w:val="000000"/>
          <w:sz w:val="32"/>
          <w:szCs w:val="32"/>
        </w:rPr>
      </w:pPr>
    </w:p>
    <w:p w14:paraId="790FB138" w14:textId="77777777" w:rsidR="000761A8" w:rsidRDefault="000761A8" w:rsidP="000761A8">
      <w:pPr>
        <w:spacing w:after="0" w:line="240" w:lineRule="auto"/>
        <w:jc w:val="both"/>
        <w:rPr>
          <w:rFonts w:ascii="Times New Roman" w:hAnsi="Times New Roman"/>
          <w:color w:val="000000"/>
          <w:sz w:val="32"/>
          <w:szCs w:val="32"/>
        </w:rPr>
      </w:pPr>
    </w:p>
    <w:p w14:paraId="6A0EBA29" w14:textId="77777777" w:rsidR="000761A8" w:rsidRDefault="000761A8" w:rsidP="000761A8">
      <w:pPr>
        <w:spacing w:after="0" w:line="240" w:lineRule="auto"/>
        <w:jc w:val="both"/>
        <w:rPr>
          <w:rFonts w:ascii="Times New Roman" w:hAnsi="Times New Roman"/>
          <w:color w:val="000000"/>
          <w:sz w:val="32"/>
          <w:szCs w:val="32"/>
        </w:rPr>
      </w:pPr>
    </w:p>
    <w:p w14:paraId="5208AACF" w14:textId="77777777" w:rsidR="000761A8" w:rsidRDefault="000761A8" w:rsidP="000761A8">
      <w:pPr>
        <w:spacing w:after="0" w:line="240" w:lineRule="auto"/>
        <w:jc w:val="both"/>
        <w:rPr>
          <w:rFonts w:ascii="Times New Roman" w:hAnsi="Times New Roman"/>
          <w:color w:val="000000"/>
          <w:sz w:val="32"/>
          <w:szCs w:val="32"/>
        </w:rPr>
      </w:pPr>
    </w:p>
    <w:p w14:paraId="318DA0F7" w14:textId="77777777" w:rsidR="000761A8" w:rsidRDefault="000761A8" w:rsidP="000761A8">
      <w:pPr>
        <w:spacing w:after="0" w:line="240" w:lineRule="auto"/>
        <w:jc w:val="both"/>
        <w:rPr>
          <w:rFonts w:ascii="Times New Roman" w:hAnsi="Times New Roman"/>
          <w:color w:val="000000"/>
          <w:sz w:val="32"/>
          <w:szCs w:val="32"/>
        </w:rPr>
      </w:pPr>
    </w:p>
    <w:p w14:paraId="2164EE70" w14:textId="77777777" w:rsidR="000761A8" w:rsidRDefault="000761A8" w:rsidP="000761A8">
      <w:pPr>
        <w:spacing w:after="0" w:line="240" w:lineRule="auto"/>
        <w:jc w:val="both"/>
        <w:rPr>
          <w:rFonts w:ascii="Times New Roman" w:hAnsi="Times New Roman"/>
          <w:color w:val="000000"/>
          <w:sz w:val="32"/>
          <w:szCs w:val="32"/>
        </w:rPr>
      </w:pPr>
    </w:p>
    <w:p w14:paraId="381BF5D6" w14:textId="77777777" w:rsidR="000761A8" w:rsidRDefault="000761A8" w:rsidP="000761A8">
      <w:pPr>
        <w:spacing w:after="0" w:line="240" w:lineRule="auto"/>
        <w:jc w:val="both"/>
        <w:rPr>
          <w:rFonts w:ascii="Times New Roman" w:hAnsi="Times New Roman"/>
          <w:color w:val="000000"/>
          <w:sz w:val="32"/>
          <w:szCs w:val="32"/>
        </w:rPr>
      </w:pPr>
    </w:p>
    <w:p w14:paraId="23B2E098" w14:textId="77777777" w:rsidR="000761A8" w:rsidRDefault="000761A8" w:rsidP="000761A8">
      <w:pPr>
        <w:spacing w:after="0" w:line="240" w:lineRule="auto"/>
        <w:jc w:val="both"/>
        <w:rPr>
          <w:rFonts w:ascii="Times New Roman" w:hAnsi="Times New Roman"/>
          <w:color w:val="000000"/>
          <w:sz w:val="32"/>
          <w:szCs w:val="32"/>
        </w:rPr>
      </w:pPr>
    </w:p>
    <w:p w14:paraId="205EF67F" w14:textId="77777777" w:rsidR="000761A8" w:rsidRDefault="000761A8" w:rsidP="000761A8">
      <w:pPr>
        <w:spacing w:after="0" w:line="240" w:lineRule="auto"/>
        <w:jc w:val="both"/>
        <w:rPr>
          <w:rFonts w:ascii="Times New Roman" w:hAnsi="Times New Roman"/>
          <w:color w:val="000000"/>
          <w:sz w:val="32"/>
          <w:szCs w:val="32"/>
        </w:rPr>
      </w:pPr>
    </w:p>
    <w:p w14:paraId="7623205A" w14:textId="77777777" w:rsidR="000761A8" w:rsidRDefault="000761A8" w:rsidP="000761A8">
      <w:pPr>
        <w:spacing w:after="0" w:line="240" w:lineRule="auto"/>
        <w:jc w:val="both"/>
        <w:rPr>
          <w:rFonts w:ascii="Times New Roman" w:hAnsi="Times New Roman"/>
          <w:color w:val="000000"/>
          <w:sz w:val="32"/>
          <w:szCs w:val="32"/>
        </w:rPr>
      </w:pPr>
    </w:p>
    <w:p w14:paraId="3C9D2211" w14:textId="77777777" w:rsidR="000761A8" w:rsidRDefault="000761A8" w:rsidP="000761A8">
      <w:pPr>
        <w:spacing w:after="0" w:line="240" w:lineRule="auto"/>
        <w:jc w:val="both"/>
        <w:rPr>
          <w:rFonts w:ascii="Times New Roman" w:hAnsi="Times New Roman"/>
          <w:color w:val="000000"/>
          <w:sz w:val="32"/>
          <w:szCs w:val="32"/>
        </w:rPr>
      </w:pPr>
    </w:p>
    <w:p w14:paraId="7330CC4D" w14:textId="77777777" w:rsidR="000761A8" w:rsidRDefault="000761A8" w:rsidP="000761A8">
      <w:pPr>
        <w:spacing w:after="0" w:line="240" w:lineRule="auto"/>
        <w:jc w:val="both"/>
        <w:rPr>
          <w:rFonts w:ascii="Times New Roman" w:hAnsi="Times New Roman"/>
          <w:color w:val="000000"/>
          <w:sz w:val="32"/>
          <w:szCs w:val="32"/>
        </w:rPr>
      </w:pPr>
    </w:p>
    <w:p w14:paraId="321A95EB" w14:textId="77777777" w:rsidR="002D3DDE" w:rsidRDefault="002D3DDE" w:rsidP="002D3DDE">
      <w:pPr>
        <w:spacing w:after="0" w:line="240" w:lineRule="auto"/>
        <w:rPr>
          <w:rFonts w:ascii="Times New Roman" w:hAnsi="Times New Roman"/>
          <w:color w:val="000000"/>
          <w:sz w:val="32"/>
          <w:szCs w:val="32"/>
        </w:rPr>
      </w:pPr>
    </w:p>
    <w:p w14:paraId="40F61A3C" w14:textId="77777777" w:rsidR="000761A8" w:rsidRPr="00C12664" w:rsidRDefault="000761A8" w:rsidP="002D3DDE">
      <w:pPr>
        <w:spacing w:after="0" w:line="240" w:lineRule="auto"/>
        <w:jc w:val="center"/>
        <w:rPr>
          <w:rFonts w:ascii="Times New Roman" w:hAnsi="Times New Roman" w:cs="Times New Roman"/>
          <w:b/>
          <w:bCs/>
          <w:color w:val="000000"/>
          <w:sz w:val="40"/>
          <w:szCs w:val="40"/>
          <w:u w:val="single"/>
        </w:rPr>
      </w:pPr>
      <w:r w:rsidRPr="00C12664">
        <w:rPr>
          <w:rFonts w:ascii="Times New Roman" w:hAnsi="Times New Roman" w:cs="Times New Roman"/>
          <w:b/>
          <w:bCs/>
          <w:color w:val="000000"/>
          <w:sz w:val="40"/>
          <w:szCs w:val="40"/>
          <w:u w:val="single"/>
        </w:rPr>
        <w:lastRenderedPageBreak/>
        <w:t>Chapter 6:</w:t>
      </w:r>
    </w:p>
    <w:p w14:paraId="3C593CAD" w14:textId="77777777" w:rsidR="000761A8" w:rsidRPr="000761A8" w:rsidRDefault="000761A8" w:rsidP="000761A8">
      <w:pPr>
        <w:spacing w:after="0" w:line="240" w:lineRule="auto"/>
        <w:jc w:val="both"/>
        <w:rPr>
          <w:rFonts w:ascii="Times New Roman" w:hAnsi="Times New Roman" w:cs="Times New Roman"/>
          <w:b/>
          <w:bCs/>
          <w:color w:val="000000"/>
          <w:sz w:val="40"/>
          <w:szCs w:val="40"/>
        </w:rPr>
      </w:pPr>
    </w:p>
    <w:p w14:paraId="46797A43" w14:textId="77777777" w:rsidR="000761A8" w:rsidRPr="00C12664" w:rsidRDefault="000761A8" w:rsidP="000761A8">
      <w:pPr>
        <w:spacing w:after="0" w:line="240" w:lineRule="auto"/>
        <w:jc w:val="center"/>
        <w:rPr>
          <w:rFonts w:ascii="Times New Roman" w:hAnsi="Times New Roman" w:cs="Times New Roman"/>
          <w:b/>
          <w:bCs/>
          <w:color w:val="000000"/>
          <w:sz w:val="40"/>
          <w:szCs w:val="40"/>
          <w:u w:val="single"/>
        </w:rPr>
      </w:pPr>
      <w:r w:rsidRPr="00C12664">
        <w:rPr>
          <w:rFonts w:ascii="Times New Roman" w:hAnsi="Times New Roman" w:cs="Times New Roman"/>
          <w:b/>
          <w:bCs/>
          <w:color w:val="000000"/>
          <w:sz w:val="40"/>
          <w:szCs w:val="40"/>
          <w:u w:val="single"/>
        </w:rPr>
        <w:t>Project Design</w:t>
      </w:r>
    </w:p>
    <w:p w14:paraId="3D5425C5" w14:textId="77777777" w:rsidR="000761A8" w:rsidRDefault="000761A8" w:rsidP="000761A8">
      <w:pPr>
        <w:spacing w:after="0" w:line="240" w:lineRule="auto"/>
        <w:jc w:val="both"/>
        <w:rPr>
          <w:rFonts w:ascii="Times New Roman" w:hAnsi="Times New Roman"/>
          <w:color w:val="000000"/>
          <w:sz w:val="32"/>
          <w:szCs w:val="32"/>
        </w:rPr>
      </w:pPr>
    </w:p>
    <w:p w14:paraId="6039D0B4" w14:textId="77777777" w:rsidR="000761A8" w:rsidRPr="00A94183" w:rsidRDefault="000761A8" w:rsidP="00C12664">
      <w:pPr>
        <w:spacing w:after="0" w:line="240" w:lineRule="auto"/>
        <w:jc w:val="both"/>
        <w:rPr>
          <w:rFonts w:ascii="Times New Roman" w:hAnsi="Times New Roman" w:cs="Times New Roman"/>
          <w:sz w:val="36"/>
          <w:szCs w:val="36"/>
        </w:rPr>
      </w:pPr>
      <w:r w:rsidRPr="00A94183">
        <w:rPr>
          <w:rFonts w:ascii="Times New Roman" w:hAnsi="Times New Roman" w:cs="Times New Roman"/>
          <w:sz w:val="36"/>
          <w:szCs w:val="36"/>
        </w:rPr>
        <w:t>The Following are the snapshots of the GUI of the project</w:t>
      </w:r>
      <w:r>
        <w:rPr>
          <w:rFonts w:ascii="Times New Roman" w:hAnsi="Times New Roman" w:cs="Times New Roman"/>
          <w:sz w:val="36"/>
          <w:szCs w:val="36"/>
        </w:rPr>
        <w:t>:</w:t>
      </w:r>
    </w:p>
    <w:p w14:paraId="250876F0" w14:textId="77777777" w:rsidR="000761A8" w:rsidRDefault="000761A8" w:rsidP="000761A8">
      <w:pPr>
        <w:spacing w:after="0" w:line="240" w:lineRule="auto"/>
        <w:jc w:val="both"/>
        <w:rPr>
          <w:rFonts w:ascii="Times New Roman" w:hAnsi="Times New Roman"/>
          <w:color w:val="000000"/>
          <w:sz w:val="32"/>
          <w:szCs w:val="32"/>
        </w:rPr>
      </w:pPr>
    </w:p>
    <w:p w14:paraId="50C79E18" w14:textId="77777777" w:rsidR="00523B86" w:rsidRDefault="005F65B5" w:rsidP="00523B86">
      <w:pPr>
        <w:spacing w:after="0" w:line="240" w:lineRule="auto"/>
        <w:jc w:val="both"/>
        <w:rPr>
          <w:rFonts w:ascii="Times New Roman" w:hAnsi="Times New Roman"/>
          <w:color w:val="000000"/>
          <w:sz w:val="32"/>
          <w:szCs w:val="32"/>
        </w:rPr>
      </w:pPr>
      <w:r>
        <w:rPr>
          <w:rFonts w:ascii="Times New Roman" w:hAnsi="Times New Roman"/>
          <w:noProof/>
          <w:color w:val="000000"/>
          <w:sz w:val="32"/>
          <w:szCs w:val="32"/>
        </w:rPr>
        <w:drawing>
          <wp:inline distT="0" distB="0" distL="0" distR="0" wp14:anchorId="027943DD" wp14:editId="012D2E50">
            <wp:extent cx="5558155" cy="2319655"/>
            <wp:effectExtent l="95250" t="95250" r="99695" b="996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cstate="print">
                      <a:extLst>
                        <a:ext uri="{28A0092B-C50C-407E-A947-70E740481C1C}">
                          <a14:useLocalDpi xmlns:a14="http://schemas.microsoft.com/office/drawing/2010/main" val="0"/>
                        </a:ext>
                      </a:extLst>
                    </a:blip>
                    <a:srcRect t="8057" b="5632"/>
                    <a:stretch>
                      <a:fillRect/>
                    </a:stretch>
                  </pic:blipFill>
                  <pic:spPr bwMode="auto">
                    <a:xfrm>
                      <a:off x="0" y="0"/>
                      <a:ext cx="5558155" cy="23196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508CE72" w14:textId="77777777" w:rsidR="00523B86" w:rsidRDefault="00523B86" w:rsidP="000761A8">
      <w:pPr>
        <w:spacing w:after="0" w:line="240" w:lineRule="auto"/>
        <w:jc w:val="both"/>
        <w:rPr>
          <w:rFonts w:ascii="Times New Roman" w:hAnsi="Times New Roman"/>
          <w:color w:val="000000"/>
          <w:sz w:val="32"/>
          <w:szCs w:val="32"/>
        </w:rPr>
      </w:pPr>
    </w:p>
    <w:p w14:paraId="0DE4A915" w14:textId="77777777" w:rsidR="00523B86" w:rsidRPr="002D3DDE" w:rsidRDefault="00523B86" w:rsidP="00523B86">
      <w:pPr>
        <w:spacing w:after="0" w:line="240" w:lineRule="auto"/>
        <w:jc w:val="center"/>
        <w:rPr>
          <w:rFonts w:ascii="Times New Roman" w:hAnsi="Times New Roman" w:cs="Times New Roman"/>
          <w:color w:val="000000"/>
          <w:sz w:val="32"/>
          <w:szCs w:val="32"/>
          <w:u w:val="single"/>
        </w:rPr>
      </w:pPr>
      <w:r w:rsidRPr="002D3DDE">
        <w:rPr>
          <w:rFonts w:ascii="Times New Roman" w:hAnsi="Times New Roman" w:cs="Times New Roman"/>
          <w:color w:val="000000"/>
          <w:sz w:val="32"/>
          <w:szCs w:val="32"/>
          <w:u w:val="single"/>
        </w:rPr>
        <w:t xml:space="preserve">Fig 1.1 Registration/Login </w:t>
      </w:r>
      <w:r w:rsidR="002462C9" w:rsidRPr="002D3DDE">
        <w:rPr>
          <w:rFonts w:ascii="Times New Roman" w:hAnsi="Times New Roman" w:cs="Times New Roman"/>
          <w:color w:val="000000"/>
          <w:sz w:val="32"/>
          <w:szCs w:val="32"/>
          <w:u w:val="single"/>
        </w:rPr>
        <w:t>Page</w:t>
      </w:r>
    </w:p>
    <w:p w14:paraId="183750EA" w14:textId="77777777" w:rsidR="00523B86" w:rsidRDefault="00523B86" w:rsidP="00523B86">
      <w:pPr>
        <w:spacing w:after="0" w:line="240" w:lineRule="auto"/>
        <w:jc w:val="center"/>
        <w:rPr>
          <w:rFonts w:ascii="Times New Roman" w:hAnsi="Times New Roman" w:cs="Times New Roman"/>
          <w:color w:val="000000"/>
          <w:sz w:val="28"/>
          <w:szCs w:val="28"/>
          <w:u w:val="single"/>
        </w:rPr>
      </w:pPr>
    </w:p>
    <w:p w14:paraId="1D27E306" w14:textId="77777777" w:rsidR="002D3DDE" w:rsidRDefault="002D3DDE" w:rsidP="00523B86">
      <w:pPr>
        <w:spacing w:after="0" w:line="240" w:lineRule="auto"/>
        <w:jc w:val="center"/>
        <w:rPr>
          <w:rFonts w:ascii="Times New Roman" w:hAnsi="Times New Roman" w:cs="Times New Roman"/>
          <w:color w:val="000000"/>
          <w:sz w:val="32"/>
          <w:szCs w:val="32"/>
        </w:rPr>
      </w:pPr>
      <w:r w:rsidRPr="002D3DDE">
        <w:rPr>
          <w:rFonts w:ascii="Times New Roman" w:hAnsi="Times New Roman" w:cs="Times New Roman"/>
          <w:color w:val="000000"/>
          <w:sz w:val="32"/>
          <w:szCs w:val="32"/>
        </w:rPr>
        <w:t>Here the user can choose to register if he is new to the system or else login using the credentials</w:t>
      </w:r>
      <w:r w:rsidR="00F31E7B">
        <w:rPr>
          <w:rFonts w:ascii="Times New Roman" w:hAnsi="Times New Roman" w:cs="Times New Roman"/>
          <w:color w:val="000000"/>
          <w:sz w:val="32"/>
          <w:szCs w:val="32"/>
        </w:rPr>
        <w:t>.</w:t>
      </w:r>
    </w:p>
    <w:p w14:paraId="1E3D11A2" w14:textId="77777777" w:rsidR="002D3DDE" w:rsidRPr="002D3DDE" w:rsidRDefault="002D3DDE" w:rsidP="00523B86">
      <w:pPr>
        <w:spacing w:after="0" w:line="240" w:lineRule="auto"/>
        <w:jc w:val="center"/>
        <w:rPr>
          <w:rFonts w:ascii="Times New Roman" w:hAnsi="Times New Roman" w:cs="Times New Roman"/>
          <w:color w:val="000000"/>
          <w:sz w:val="32"/>
          <w:szCs w:val="32"/>
        </w:rPr>
      </w:pPr>
    </w:p>
    <w:p w14:paraId="27DA2D06" w14:textId="77777777" w:rsidR="000761A8" w:rsidRDefault="005F65B5" w:rsidP="000761A8">
      <w:pPr>
        <w:spacing w:after="0" w:line="240" w:lineRule="auto"/>
        <w:jc w:val="both"/>
        <w:rPr>
          <w:rFonts w:ascii="Times New Roman" w:hAnsi="Times New Roman"/>
          <w:color w:val="000000"/>
          <w:sz w:val="32"/>
          <w:szCs w:val="32"/>
        </w:rPr>
      </w:pPr>
      <w:r>
        <w:rPr>
          <w:rFonts w:ascii="Times New Roman" w:hAnsi="Times New Roman"/>
          <w:noProof/>
          <w:color w:val="000000"/>
          <w:sz w:val="32"/>
          <w:szCs w:val="32"/>
        </w:rPr>
        <w:drawing>
          <wp:inline distT="0" distB="0" distL="0" distR="0" wp14:anchorId="3D565FF1" wp14:editId="35AB6B32">
            <wp:extent cx="5558155" cy="2303145"/>
            <wp:effectExtent l="95250" t="95250" r="99695" b="971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t="7751" b="6078"/>
                    <a:stretch>
                      <a:fillRect/>
                    </a:stretch>
                  </pic:blipFill>
                  <pic:spPr bwMode="auto">
                    <a:xfrm>
                      <a:off x="0" y="0"/>
                      <a:ext cx="5558155" cy="23031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FE095B" w14:textId="77777777" w:rsidR="00523B86" w:rsidRDefault="00523B86" w:rsidP="00523B86">
      <w:pPr>
        <w:spacing w:after="0" w:line="240" w:lineRule="auto"/>
        <w:jc w:val="center"/>
        <w:rPr>
          <w:rFonts w:ascii="Times New Roman" w:hAnsi="Times New Roman"/>
          <w:color w:val="000000"/>
          <w:sz w:val="32"/>
          <w:szCs w:val="32"/>
          <w:u w:val="single"/>
        </w:rPr>
      </w:pPr>
    </w:p>
    <w:p w14:paraId="67B9E184" w14:textId="77777777" w:rsidR="002D3DDE" w:rsidRDefault="00523B86" w:rsidP="002D3DDE">
      <w:pPr>
        <w:spacing w:after="0" w:line="240" w:lineRule="auto"/>
        <w:jc w:val="center"/>
        <w:rPr>
          <w:rFonts w:ascii="Times New Roman" w:hAnsi="Times New Roman"/>
          <w:color w:val="000000"/>
          <w:sz w:val="32"/>
          <w:szCs w:val="32"/>
          <w:u w:val="single"/>
        </w:rPr>
      </w:pPr>
      <w:r w:rsidRPr="00523B86">
        <w:rPr>
          <w:rFonts w:ascii="Times New Roman" w:hAnsi="Times New Roman"/>
          <w:color w:val="000000"/>
          <w:sz w:val="32"/>
          <w:szCs w:val="32"/>
          <w:u w:val="single"/>
        </w:rPr>
        <w:t>Fig</w:t>
      </w:r>
      <w:r w:rsidR="002462C9">
        <w:rPr>
          <w:rFonts w:ascii="Times New Roman" w:hAnsi="Times New Roman"/>
          <w:color w:val="000000"/>
          <w:sz w:val="32"/>
          <w:szCs w:val="32"/>
          <w:u w:val="single"/>
        </w:rPr>
        <w:t xml:space="preserve"> </w:t>
      </w:r>
      <w:r w:rsidRPr="00523B86">
        <w:rPr>
          <w:rFonts w:ascii="Times New Roman" w:hAnsi="Times New Roman"/>
          <w:color w:val="000000"/>
          <w:sz w:val="32"/>
          <w:szCs w:val="32"/>
          <w:u w:val="single"/>
        </w:rPr>
        <w:t>1.2</w:t>
      </w:r>
      <w:r>
        <w:rPr>
          <w:rFonts w:ascii="Times New Roman" w:hAnsi="Times New Roman"/>
          <w:color w:val="000000"/>
          <w:sz w:val="32"/>
          <w:szCs w:val="32"/>
          <w:u w:val="single"/>
        </w:rPr>
        <w:t xml:space="preserve"> Registration </w:t>
      </w:r>
      <w:r w:rsidR="002462C9">
        <w:rPr>
          <w:rFonts w:ascii="Times New Roman" w:hAnsi="Times New Roman"/>
          <w:color w:val="000000"/>
          <w:sz w:val="32"/>
          <w:szCs w:val="32"/>
          <w:u w:val="single"/>
        </w:rPr>
        <w:t>Page</w:t>
      </w:r>
    </w:p>
    <w:p w14:paraId="610D6FB9" w14:textId="77777777" w:rsidR="00E038CC" w:rsidRDefault="002D3DDE" w:rsidP="005F65B5">
      <w:pPr>
        <w:spacing w:after="0" w:line="240" w:lineRule="auto"/>
        <w:jc w:val="center"/>
        <w:rPr>
          <w:rFonts w:ascii="Times New Roman" w:hAnsi="Times New Roman"/>
          <w:color w:val="000000"/>
          <w:sz w:val="32"/>
          <w:szCs w:val="32"/>
        </w:rPr>
      </w:pPr>
      <w:r>
        <w:rPr>
          <w:rFonts w:ascii="Times New Roman" w:hAnsi="Times New Roman"/>
          <w:color w:val="000000"/>
          <w:sz w:val="32"/>
          <w:szCs w:val="32"/>
        </w:rPr>
        <w:t>Here the User can register themselves</w:t>
      </w:r>
    </w:p>
    <w:p w14:paraId="5B840630" w14:textId="77777777" w:rsidR="00E038CC" w:rsidRDefault="005F65B5" w:rsidP="000761A8">
      <w:pPr>
        <w:spacing w:after="0" w:line="240" w:lineRule="auto"/>
        <w:jc w:val="both"/>
        <w:rPr>
          <w:noProof/>
        </w:rPr>
      </w:pPr>
      <w:r>
        <w:rPr>
          <w:noProof/>
        </w:rPr>
        <w:lastRenderedPageBreak/>
        <w:drawing>
          <wp:inline distT="0" distB="0" distL="0" distR="0" wp14:anchorId="0C3C2FBD" wp14:editId="7C001F94">
            <wp:extent cx="5499100" cy="2667000"/>
            <wp:effectExtent l="95250" t="95250" r="101600" b="952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t="9053" r="1051" b="5621"/>
                    <a:stretch>
                      <a:fillRect/>
                    </a:stretch>
                  </pic:blipFill>
                  <pic:spPr bwMode="auto">
                    <a:xfrm>
                      <a:off x="0" y="0"/>
                      <a:ext cx="5499100" cy="26670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2EE548C" w14:textId="77777777" w:rsidR="000761A8" w:rsidRDefault="000761A8" w:rsidP="000761A8">
      <w:pPr>
        <w:spacing w:after="0" w:line="240" w:lineRule="auto"/>
        <w:jc w:val="both"/>
        <w:rPr>
          <w:rFonts w:ascii="Times New Roman" w:hAnsi="Times New Roman"/>
          <w:color w:val="000000"/>
          <w:sz w:val="32"/>
          <w:szCs w:val="32"/>
        </w:rPr>
      </w:pPr>
    </w:p>
    <w:p w14:paraId="3C2E7B64" w14:textId="77777777" w:rsidR="002462C9" w:rsidRDefault="002462C9" w:rsidP="002462C9">
      <w:pPr>
        <w:spacing w:after="0" w:line="240" w:lineRule="auto"/>
        <w:jc w:val="center"/>
        <w:rPr>
          <w:rFonts w:ascii="Times New Roman" w:hAnsi="Times New Roman"/>
          <w:color w:val="000000"/>
          <w:sz w:val="32"/>
          <w:szCs w:val="32"/>
          <w:u w:val="single"/>
        </w:rPr>
      </w:pPr>
      <w:r w:rsidRPr="00523B86">
        <w:rPr>
          <w:rFonts w:ascii="Times New Roman" w:hAnsi="Times New Roman"/>
          <w:color w:val="000000"/>
          <w:sz w:val="32"/>
          <w:szCs w:val="32"/>
          <w:u w:val="single"/>
        </w:rPr>
        <w:t>Fig</w:t>
      </w:r>
      <w:r>
        <w:rPr>
          <w:rFonts w:ascii="Times New Roman" w:hAnsi="Times New Roman"/>
          <w:color w:val="000000"/>
          <w:sz w:val="32"/>
          <w:szCs w:val="32"/>
          <w:u w:val="single"/>
        </w:rPr>
        <w:t xml:space="preserve"> </w:t>
      </w:r>
      <w:r w:rsidRPr="00523B86">
        <w:rPr>
          <w:rFonts w:ascii="Times New Roman" w:hAnsi="Times New Roman"/>
          <w:color w:val="000000"/>
          <w:sz w:val="32"/>
          <w:szCs w:val="32"/>
          <w:u w:val="single"/>
        </w:rPr>
        <w:t>1.</w:t>
      </w:r>
      <w:r>
        <w:rPr>
          <w:rFonts w:ascii="Times New Roman" w:hAnsi="Times New Roman"/>
          <w:color w:val="000000"/>
          <w:sz w:val="32"/>
          <w:szCs w:val="32"/>
          <w:u w:val="single"/>
        </w:rPr>
        <w:t>3 Login Page</w:t>
      </w:r>
    </w:p>
    <w:p w14:paraId="5E4080F8" w14:textId="77777777" w:rsidR="002D3DDE" w:rsidRDefault="002D3DDE" w:rsidP="002462C9">
      <w:pPr>
        <w:spacing w:after="0" w:line="240" w:lineRule="auto"/>
        <w:jc w:val="center"/>
        <w:rPr>
          <w:rFonts w:ascii="Times New Roman" w:hAnsi="Times New Roman"/>
          <w:color w:val="000000"/>
          <w:sz w:val="32"/>
          <w:szCs w:val="32"/>
          <w:u w:val="single"/>
        </w:rPr>
      </w:pPr>
    </w:p>
    <w:p w14:paraId="6BA09B88" w14:textId="77777777" w:rsidR="002D3DDE" w:rsidRPr="002D3DDE" w:rsidRDefault="002D3DDE" w:rsidP="00F31E7B">
      <w:pPr>
        <w:spacing w:after="0" w:line="240" w:lineRule="auto"/>
        <w:jc w:val="center"/>
        <w:rPr>
          <w:rFonts w:ascii="Times New Roman" w:hAnsi="Times New Roman"/>
          <w:color w:val="000000"/>
          <w:sz w:val="32"/>
          <w:szCs w:val="32"/>
        </w:rPr>
      </w:pPr>
      <w:r>
        <w:rPr>
          <w:rFonts w:ascii="Times New Roman" w:hAnsi="Times New Roman"/>
          <w:color w:val="000000"/>
          <w:sz w:val="32"/>
          <w:szCs w:val="32"/>
        </w:rPr>
        <w:t>Here, the user can log in using their credentials</w:t>
      </w:r>
      <w:r w:rsidR="00F31E7B">
        <w:rPr>
          <w:rFonts w:ascii="Times New Roman" w:hAnsi="Times New Roman"/>
          <w:color w:val="000000"/>
          <w:sz w:val="32"/>
          <w:szCs w:val="32"/>
        </w:rPr>
        <w:t>.</w:t>
      </w:r>
    </w:p>
    <w:p w14:paraId="0B7BB0C3" w14:textId="77777777" w:rsidR="002462C9" w:rsidRDefault="002462C9" w:rsidP="000761A8">
      <w:pPr>
        <w:spacing w:after="0" w:line="240" w:lineRule="auto"/>
        <w:jc w:val="both"/>
        <w:rPr>
          <w:rFonts w:ascii="Times New Roman" w:hAnsi="Times New Roman"/>
          <w:color w:val="000000"/>
          <w:sz w:val="32"/>
          <w:szCs w:val="32"/>
        </w:rPr>
      </w:pPr>
    </w:p>
    <w:p w14:paraId="2338E229" w14:textId="77777777" w:rsidR="002462C9" w:rsidRDefault="005F65B5" w:rsidP="000761A8">
      <w:pPr>
        <w:spacing w:after="0" w:line="240" w:lineRule="auto"/>
        <w:jc w:val="both"/>
        <w:rPr>
          <w:noProof/>
        </w:rPr>
      </w:pPr>
      <w:r w:rsidRPr="00220869">
        <w:rPr>
          <w:noProof/>
        </w:rPr>
        <w:drawing>
          <wp:inline distT="0" distB="0" distL="0" distR="0" wp14:anchorId="2BC85A44" wp14:editId="403BB2F4">
            <wp:extent cx="5579745" cy="2696845"/>
            <wp:effectExtent l="95250" t="95250" r="97155" b="10350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t="8723" b="5289"/>
                    <a:stretch>
                      <a:fillRect/>
                    </a:stretch>
                  </pic:blipFill>
                  <pic:spPr bwMode="auto">
                    <a:xfrm>
                      <a:off x="0" y="0"/>
                      <a:ext cx="5579745" cy="26968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8491702" w14:textId="77777777" w:rsidR="002462C9" w:rsidRDefault="002462C9" w:rsidP="002462C9">
      <w:pPr>
        <w:spacing w:after="0" w:line="240" w:lineRule="auto"/>
        <w:jc w:val="center"/>
        <w:rPr>
          <w:rFonts w:ascii="Times New Roman" w:hAnsi="Times New Roman" w:cs="Times New Roman"/>
          <w:noProof/>
          <w:sz w:val="32"/>
          <w:szCs w:val="32"/>
          <w:u w:val="single"/>
        </w:rPr>
      </w:pPr>
    </w:p>
    <w:p w14:paraId="070498F2" w14:textId="77777777" w:rsidR="002462C9" w:rsidRDefault="002462C9" w:rsidP="002462C9">
      <w:pPr>
        <w:spacing w:after="0" w:line="240" w:lineRule="auto"/>
        <w:jc w:val="center"/>
        <w:rPr>
          <w:rFonts w:ascii="Times New Roman" w:hAnsi="Times New Roman" w:cs="Times New Roman"/>
          <w:noProof/>
          <w:sz w:val="32"/>
          <w:szCs w:val="32"/>
          <w:u w:val="single"/>
        </w:rPr>
      </w:pPr>
      <w:r>
        <w:rPr>
          <w:rFonts w:ascii="Times New Roman" w:hAnsi="Times New Roman" w:cs="Times New Roman"/>
          <w:noProof/>
          <w:sz w:val="32"/>
          <w:szCs w:val="32"/>
          <w:u w:val="single"/>
        </w:rPr>
        <w:t>Fig 1.4 User’s Home Page</w:t>
      </w:r>
    </w:p>
    <w:p w14:paraId="566C40FF" w14:textId="77777777" w:rsidR="002D3DDE" w:rsidRDefault="002D3DDE" w:rsidP="002462C9">
      <w:pPr>
        <w:spacing w:after="0" w:line="240" w:lineRule="auto"/>
        <w:jc w:val="center"/>
        <w:rPr>
          <w:rFonts w:ascii="Times New Roman" w:hAnsi="Times New Roman" w:cs="Times New Roman"/>
          <w:noProof/>
          <w:sz w:val="32"/>
          <w:szCs w:val="32"/>
          <w:u w:val="single"/>
        </w:rPr>
      </w:pPr>
    </w:p>
    <w:p w14:paraId="1206629D" w14:textId="77777777" w:rsidR="002D3DDE" w:rsidRPr="002D3DDE" w:rsidRDefault="002D3DDE" w:rsidP="00F31E7B">
      <w:pPr>
        <w:spacing w:after="0" w:line="240" w:lineRule="auto"/>
        <w:jc w:val="center"/>
        <w:rPr>
          <w:rFonts w:ascii="Times New Roman" w:hAnsi="Times New Roman" w:cs="Times New Roman"/>
          <w:noProof/>
          <w:sz w:val="32"/>
          <w:szCs w:val="32"/>
        </w:rPr>
      </w:pPr>
      <w:r>
        <w:rPr>
          <w:rFonts w:ascii="Times New Roman" w:hAnsi="Times New Roman" w:cs="Times New Roman"/>
          <w:noProof/>
          <w:sz w:val="32"/>
          <w:szCs w:val="32"/>
        </w:rPr>
        <w:t>User Lands on this page after login</w:t>
      </w:r>
      <w:r w:rsidR="00F31E7B">
        <w:rPr>
          <w:rFonts w:ascii="Times New Roman" w:hAnsi="Times New Roman" w:cs="Times New Roman"/>
          <w:noProof/>
          <w:sz w:val="32"/>
          <w:szCs w:val="32"/>
        </w:rPr>
        <w:t>.</w:t>
      </w:r>
    </w:p>
    <w:p w14:paraId="1A01CAB3" w14:textId="77777777" w:rsidR="002462C9" w:rsidRDefault="002462C9" w:rsidP="002462C9">
      <w:pPr>
        <w:spacing w:after="0" w:line="240" w:lineRule="auto"/>
        <w:jc w:val="center"/>
        <w:rPr>
          <w:rFonts w:ascii="Times New Roman" w:hAnsi="Times New Roman" w:cs="Times New Roman"/>
          <w:noProof/>
          <w:sz w:val="32"/>
          <w:szCs w:val="32"/>
          <w:u w:val="single"/>
        </w:rPr>
      </w:pPr>
    </w:p>
    <w:p w14:paraId="51C9E834" w14:textId="77777777" w:rsidR="002462C9" w:rsidRDefault="002462C9" w:rsidP="002462C9">
      <w:pPr>
        <w:spacing w:after="0" w:line="240" w:lineRule="auto"/>
        <w:jc w:val="center"/>
        <w:rPr>
          <w:rFonts w:ascii="Times New Roman" w:hAnsi="Times New Roman" w:cs="Times New Roman"/>
          <w:noProof/>
          <w:sz w:val="32"/>
          <w:szCs w:val="32"/>
          <w:u w:val="single"/>
        </w:rPr>
      </w:pPr>
    </w:p>
    <w:p w14:paraId="49DDEF0D" w14:textId="77777777" w:rsidR="002462C9" w:rsidRDefault="002462C9" w:rsidP="005F65B5">
      <w:pPr>
        <w:spacing w:after="0" w:line="240" w:lineRule="auto"/>
        <w:rPr>
          <w:rFonts w:ascii="Times New Roman" w:hAnsi="Times New Roman" w:cs="Times New Roman"/>
          <w:noProof/>
          <w:sz w:val="32"/>
          <w:szCs w:val="32"/>
          <w:u w:val="single"/>
        </w:rPr>
      </w:pPr>
    </w:p>
    <w:p w14:paraId="6228AF98" w14:textId="77777777" w:rsidR="002462C9" w:rsidRDefault="005F65B5" w:rsidP="002462C9">
      <w:pPr>
        <w:spacing w:after="0" w:line="240" w:lineRule="auto"/>
        <w:jc w:val="center"/>
        <w:rPr>
          <w:noProof/>
        </w:rPr>
      </w:pPr>
      <w:r w:rsidRPr="00220869">
        <w:rPr>
          <w:noProof/>
        </w:rPr>
        <w:lastRenderedPageBreak/>
        <w:drawing>
          <wp:inline distT="0" distB="0" distL="0" distR="0" wp14:anchorId="4D4D02B9" wp14:editId="1E6E4302">
            <wp:extent cx="5579745" cy="2540000"/>
            <wp:effectExtent l="95250" t="95250" r="97155" b="8890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t="8501" b="5444"/>
                    <a:stretch>
                      <a:fillRect/>
                    </a:stretch>
                  </pic:blipFill>
                  <pic:spPr bwMode="auto">
                    <a:xfrm>
                      <a:off x="0" y="0"/>
                      <a:ext cx="5579745" cy="25400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DE54D4F" w14:textId="77777777" w:rsidR="00511EB7" w:rsidRDefault="00511EB7" w:rsidP="00511EB7">
      <w:pPr>
        <w:spacing w:after="0" w:line="240" w:lineRule="auto"/>
        <w:jc w:val="center"/>
        <w:rPr>
          <w:rFonts w:ascii="Times New Roman" w:hAnsi="Times New Roman" w:cs="Times New Roman"/>
          <w:noProof/>
          <w:sz w:val="32"/>
          <w:szCs w:val="32"/>
          <w:u w:val="single"/>
        </w:rPr>
      </w:pPr>
    </w:p>
    <w:p w14:paraId="70D3A989" w14:textId="77777777" w:rsidR="000761A8" w:rsidRDefault="002462C9" w:rsidP="00511EB7">
      <w:pPr>
        <w:spacing w:after="0" w:line="240" w:lineRule="auto"/>
        <w:jc w:val="center"/>
        <w:rPr>
          <w:rFonts w:ascii="Times New Roman" w:hAnsi="Times New Roman" w:cs="Times New Roman"/>
          <w:noProof/>
          <w:sz w:val="32"/>
          <w:szCs w:val="32"/>
          <w:u w:val="single"/>
        </w:rPr>
      </w:pPr>
      <w:r>
        <w:rPr>
          <w:rFonts w:ascii="Times New Roman" w:hAnsi="Times New Roman" w:cs="Times New Roman"/>
          <w:noProof/>
          <w:sz w:val="32"/>
          <w:szCs w:val="32"/>
          <w:u w:val="single"/>
        </w:rPr>
        <w:t>Fig 1.5 Update Profile Page</w:t>
      </w:r>
    </w:p>
    <w:p w14:paraId="031BE4CF" w14:textId="77777777" w:rsidR="002D3DDE" w:rsidRDefault="002D3DDE" w:rsidP="00511EB7">
      <w:pPr>
        <w:spacing w:after="0" w:line="240" w:lineRule="auto"/>
        <w:jc w:val="center"/>
        <w:rPr>
          <w:rFonts w:ascii="Times New Roman" w:hAnsi="Times New Roman" w:cs="Times New Roman"/>
          <w:noProof/>
          <w:sz w:val="32"/>
          <w:szCs w:val="32"/>
          <w:u w:val="single"/>
        </w:rPr>
      </w:pPr>
    </w:p>
    <w:p w14:paraId="60258C60" w14:textId="77777777" w:rsidR="002D3DDE" w:rsidRPr="002D3DDE" w:rsidRDefault="002D3DDE" w:rsidP="00F31E7B">
      <w:pPr>
        <w:spacing w:after="0" w:line="240" w:lineRule="auto"/>
        <w:jc w:val="center"/>
        <w:rPr>
          <w:rFonts w:ascii="Times New Roman" w:hAnsi="Times New Roman" w:cs="Times New Roman"/>
          <w:color w:val="000000"/>
          <w:sz w:val="32"/>
          <w:szCs w:val="32"/>
        </w:rPr>
      </w:pPr>
      <w:r>
        <w:rPr>
          <w:rFonts w:ascii="Times New Roman" w:hAnsi="Times New Roman" w:cs="Times New Roman"/>
          <w:noProof/>
          <w:sz w:val="32"/>
          <w:szCs w:val="32"/>
        </w:rPr>
        <w:t>Here the user can update their profile</w:t>
      </w:r>
    </w:p>
    <w:p w14:paraId="1B871B0B" w14:textId="77777777" w:rsidR="00511EB7" w:rsidRDefault="00511EB7" w:rsidP="00511EB7">
      <w:pPr>
        <w:spacing w:after="0" w:line="240" w:lineRule="auto"/>
        <w:jc w:val="center"/>
        <w:rPr>
          <w:rFonts w:ascii="Times New Roman" w:hAnsi="Times New Roman" w:cs="Times New Roman"/>
          <w:color w:val="000000"/>
          <w:sz w:val="32"/>
          <w:szCs w:val="32"/>
          <w:u w:val="single"/>
        </w:rPr>
      </w:pPr>
    </w:p>
    <w:p w14:paraId="29252926" w14:textId="77777777" w:rsidR="00511EB7" w:rsidRDefault="005F65B5" w:rsidP="00511EB7">
      <w:pPr>
        <w:spacing w:after="0" w:line="240" w:lineRule="auto"/>
        <w:jc w:val="center"/>
        <w:rPr>
          <w:noProof/>
        </w:rPr>
      </w:pPr>
      <w:r w:rsidRPr="00220869">
        <w:rPr>
          <w:noProof/>
        </w:rPr>
        <w:drawing>
          <wp:inline distT="0" distB="0" distL="0" distR="0" wp14:anchorId="070D685D" wp14:editId="286979F3">
            <wp:extent cx="5579745" cy="2705100"/>
            <wp:effectExtent l="95250" t="95250" r="97155" b="9525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t="8278" b="5566"/>
                    <a:stretch>
                      <a:fillRect/>
                    </a:stretch>
                  </pic:blipFill>
                  <pic:spPr bwMode="auto">
                    <a:xfrm>
                      <a:off x="0" y="0"/>
                      <a:ext cx="5579745" cy="27051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1A85A78" w14:textId="77777777" w:rsidR="00511EB7" w:rsidRDefault="00511EB7" w:rsidP="00511EB7">
      <w:pPr>
        <w:spacing w:after="0" w:line="240" w:lineRule="auto"/>
        <w:jc w:val="center"/>
        <w:rPr>
          <w:noProof/>
        </w:rPr>
      </w:pPr>
    </w:p>
    <w:p w14:paraId="02A361E6" w14:textId="77777777" w:rsidR="00511EB7" w:rsidRDefault="00511EB7" w:rsidP="00511EB7">
      <w:pPr>
        <w:spacing w:after="0" w:line="240" w:lineRule="auto"/>
        <w:jc w:val="center"/>
        <w:rPr>
          <w:rFonts w:ascii="Times New Roman" w:hAnsi="Times New Roman" w:cs="Times New Roman"/>
          <w:color w:val="000000"/>
          <w:sz w:val="32"/>
          <w:szCs w:val="32"/>
          <w:u w:val="single"/>
        </w:rPr>
      </w:pPr>
      <w:r>
        <w:rPr>
          <w:rFonts w:ascii="Times New Roman" w:hAnsi="Times New Roman" w:cs="Times New Roman"/>
          <w:color w:val="000000"/>
          <w:sz w:val="32"/>
          <w:szCs w:val="32"/>
          <w:u w:val="single"/>
        </w:rPr>
        <w:t>Fig 1.6 Change Password Page</w:t>
      </w:r>
    </w:p>
    <w:p w14:paraId="50EF5FCA" w14:textId="77777777" w:rsidR="00F31E7B" w:rsidRDefault="00F31E7B" w:rsidP="00511EB7">
      <w:pPr>
        <w:spacing w:after="0" w:line="240" w:lineRule="auto"/>
        <w:jc w:val="center"/>
        <w:rPr>
          <w:rFonts w:ascii="Times New Roman" w:hAnsi="Times New Roman" w:cs="Times New Roman"/>
          <w:color w:val="000000"/>
          <w:sz w:val="32"/>
          <w:szCs w:val="32"/>
          <w:u w:val="single"/>
        </w:rPr>
      </w:pPr>
    </w:p>
    <w:p w14:paraId="0A3A9ACF" w14:textId="39986535" w:rsidR="00F31E7B" w:rsidRPr="00F31E7B" w:rsidRDefault="00F31E7B" w:rsidP="00F31E7B">
      <w:pPr>
        <w:spacing w:after="0" w:line="240" w:lineRule="auto"/>
        <w:jc w:val="center"/>
        <w:rPr>
          <w:rFonts w:ascii="Times New Roman" w:hAnsi="Times New Roman" w:cs="Times New Roman"/>
          <w:color w:val="000000"/>
          <w:sz w:val="32"/>
          <w:szCs w:val="32"/>
        </w:rPr>
      </w:pPr>
      <w:r>
        <w:rPr>
          <w:rFonts w:ascii="Times New Roman" w:hAnsi="Times New Roman" w:cs="Times New Roman"/>
          <w:color w:val="000000"/>
          <w:sz w:val="32"/>
          <w:szCs w:val="32"/>
        </w:rPr>
        <w:t xml:space="preserve">Here, the user can change their </w:t>
      </w:r>
      <w:r w:rsidR="00E03E09">
        <w:rPr>
          <w:rFonts w:ascii="Times New Roman" w:hAnsi="Times New Roman" w:cs="Times New Roman"/>
          <w:color w:val="000000"/>
          <w:sz w:val="32"/>
          <w:szCs w:val="32"/>
        </w:rPr>
        <w:t>password.</w:t>
      </w:r>
    </w:p>
    <w:p w14:paraId="0551BA30" w14:textId="77777777" w:rsidR="000761A8" w:rsidRDefault="000761A8" w:rsidP="000761A8">
      <w:pPr>
        <w:spacing w:after="0" w:line="240" w:lineRule="auto"/>
        <w:jc w:val="both"/>
        <w:rPr>
          <w:rFonts w:ascii="Times New Roman" w:hAnsi="Times New Roman"/>
          <w:color w:val="000000"/>
          <w:sz w:val="32"/>
          <w:szCs w:val="32"/>
        </w:rPr>
      </w:pPr>
    </w:p>
    <w:p w14:paraId="2B6085C0" w14:textId="77777777" w:rsidR="000761A8" w:rsidRDefault="000761A8" w:rsidP="000761A8">
      <w:pPr>
        <w:spacing w:after="0" w:line="240" w:lineRule="auto"/>
        <w:jc w:val="both"/>
        <w:rPr>
          <w:rFonts w:ascii="Times New Roman" w:hAnsi="Times New Roman"/>
          <w:color w:val="000000"/>
          <w:sz w:val="32"/>
          <w:szCs w:val="32"/>
        </w:rPr>
      </w:pPr>
    </w:p>
    <w:p w14:paraId="30F7E713" w14:textId="77777777" w:rsidR="000761A8" w:rsidRDefault="000761A8" w:rsidP="000761A8">
      <w:pPr>
        <w:spacing w:after="0" w:line="240" w:lineRule="auto"/>
        <w:jc w:val="both"/>
        <w:rPr>
          <w:rFonts w:ascii="Times New Roman" w:hAnsi="Times New Roman"/>
          <w:color w:val="000000"/>
          <w:sz w:val="32"/>
          <w:szCs w:val="32"/>
        </w:rPr>
      </w:pPr>
    </w:p>
    <w:p w14:paraId="316892F4" w14:textId="77777777" w:rsidR="000761A8" w:rsidRDefault="000761A8" w:rsidP="000761A8">
      <w:pPr>
        <w:spacing w:after="0" w:line="240" w:lineRule="auto"/>
        <w:jc w:val="both"/>
        <w:rPr>
          <w:rFonts w:ascii="Times New Roman" w:hAnsi="Times New Roman"/>
          <w:color w:val="000000"/>
          <w:sz w:val="32"/>
          <w:szCs w:val="32"/>
        </w:rPr>
      </w:pPr>
    </w:p>
    <w:p w14:paraId="13DA6652" w14:textId="77777777" w:rsidR="00511EB7" w:rsidRDefault="005F65B5" w:rsidP="000761A8">
      <w:pPr>
        <w:spacing w:after="0" w:line="240" w:lineRule="auto"/>
        <w:jc w:val="both"/>
        <w:rPr>
          <w:noProof/>
        </w:rPr>
      </w:pPr>
      <w:r w:rsidRPr="00220869">
        <w:rPr>
          <w:noProof/>
        </w:rPr>
        <w:lastRenderedPageBreak/>
        <w:drawing>
          <wp:inline distT="0" distB="0" distL="0" distR="0" wp14:anchorId="717821A9" wp14:editId="28B04E0D">
            <wp:extent cx="5579745" cy="2662555"/>
            <wp:effectExtent l="95250" t="95250" r="97155" b="9969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t="9290" b="5849"/>
                    <a:stretch>
                      <a:fillRect/>
                    </a:stretch>
                  </pic:blipFill>
                  <pic:spPr bwMode="auto">
                    <a:xfrm>
                      <a:off x="0" y="0"/>
                      <a:ext cx="5579745" cy="26625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C941CCC" w14:textId="77777777" w:rsidR="00511EB7" w:rsidRDefault="00511EB7" w:rsidP="000761A8">
      <w:pPr>
        <w:spacing w:after="0" w:line="240" w:lineRule="auto"/>
        <w:jc w:val="both"/>
        <w:rPr>
          <w:noProof/>
        </w:rPr>
      </w:pPr>
    </w:p>
    <w:p w14:paraId="1921A31E" w14:textId="77777777" w:rsidR="00511EB7" w:rsidRDefault="00511EB7" w:rsidP="00511EB7">
      <w:pPr>
        <w:spacing w:after="0" w:line="240" w:lineRule="auto"/>
        <w:jc w:val="center"/>
        <w:rPr>
          <w:rFonts w:ascii="Times New Roman" w:hAnsi="Times New Roman" w:cs="Times New Roman"/>
          <w:noProof/>
          <w:sz w:val="32"/>
          <w:szCs w:val="32"/>
          <w:u w:val="single"/>
        </w:rPr>
      </w:pPr>
      <w:r>
        <w:rPr>
          <w:rFonts w:ascii="Times New Roman" w:hAnsi="Times New Roman" w:cs="Times New Roman"/>
          <w:noProof/>
          <w:sz w:val="32"/>
          <w:szCs w:val="32"/>
          <w:u w:val="single"/>
        </w:rPr>
        <w:t>Fig 1.7 Dashboard Page</w:t>
      </w:r>
    </w:p>
    <w:p w14:paraId="3A7B63AE" w14:textId="77777777" w:rsidR="00F31E7B" w:rsidRDefault="00F31E7B" w:rsidP="00511EB7">
      <w:pPr>
        <w:spacing w:after="0" w:line="240" w:lineRule="auto"/>
        <w:jc w:val="center"/>
        <w:rPr>
          <w:rFonts w:ascii="Times New Roman" w:hAnsi="Times New Roman" w:cs="Times New Roman"/>
          <w:noProof/>
          <w:sz w:val="32"/>
          <w:szCs w:val="32"/>
          <w:u w:val="single"/>
        </w:rPr>
      </w:pPr>
    </w:p>
    <w:p w14:paraId="2AABE361" w14:textId="77777777" w:rsidR="00F31E7B" w:rsidRPr="00F31E7B" w:rsidRDefault="00F31E7B" w:rsidP="00F31E7B">
      <w:pPr>
        <w:spacing w:after="0" w:line="240" w:lineRule="auto"/>
        <w:jc w:val="center"/>
        <w:rPr>
          <w:rFonts w:ascii="Times New Roman" w:hAnsi="Times New Roman" w:cs="Times New Roman"/>
          <w:noProof/>
          <w:sz w:val="32"/>
          <w:szCs w:val="32"/>
        </w:rPr>
      </w:pPr>
      <w:r>
        <w:rPr>
          <w:rFonts w:ascii="Times New Roman" w:hAnsi="Times New Roman" w:cs="Times New Roman"/>
          <w:noProof/>
          <w:sz w:val="32"/>
          <w:szCs w:val="32"/>
        </w:rPr>
        <w:t>This is the Dashboard page for the user</w:t>
      </w:r>
    </w:p>
    <w:p w14:paraId="1F3EB990" w14:textId="77777777" w:rsidR="00511EB7" w:rsidRDefault="00511EB7" w:rsidP="00511EB7">
      <w:pPr>
        <w:spacing w:after="0" w:line="240" w:lineRule="auto"/>
        <w:jc w:val="center"/>
        <w:rPr>
          <w:rFonts w:ascii="Times New Roman" w:hAnsi="Times New Roman" w:cs="Times New Roman"/>
          <w:noProof/>
          <w:sz w:val="32"/>
          <w:szCs w:val="32"/>
          <w:u w:val="single"/>
        </w:rPr>
      </w:pPr>
    </w:p>
    <w:p w14:paraId="44617B11" w14:textId="77777777" w:rsidR="00511EB7" w:rsidRDefault="005F65B5" w:rsidP="00511EB7">
      <w:pPr>
        <w:spacing w:after="0" w:line="240" w:lineRule="auto"/>
        <w:jc w:val="center"/>
        <w:rPr>
          <w:noProof/>
        </w:rPr>
      </w:pPr>
      <w:r w:rsidRPr="00220869">
        <w:rPr>
          <w:noProof/>
        </w:rPr>
        <w:drawing>
          <wp:inline distT="0" distB="0" distL="0" distR="0" wp14:anchorId="0EAF13BB" wp14:editId="6D949997">
            <wp:extent cx="5579745" cy="2684145"/>
            <wp:effectExtent l="95250" t="95250" r="97155" b="9715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t="8878" b="5424"/>
                    <a:stretch>
                      <a:fillRect/>
                    </a:stretch>
                  </pic:blipFill>
                  <pic:spPr bwMode="auto">
                    <a:xfrm>
                      <a:off x="0" y="0"/>
                      <a:ext cx="5579745" cy="26841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ABB0607" w14:textId="77777777" w:rsidR="00511EB7" w:rsidRDefault="00511EB7" w:rsidP="00511EB7">
      <w:pPr>
        <w:spacing w:after="0" w:line="240" w:lineRule="auto"/>
        <w:jc w:val="center"/>
        <w:rPr>
          <w:rFonts w:ascii="Times New Roman" w:hAnsi="Times New Roman" w:cs="Times New Roman"/>
          <w:noProof/>
          <w:sz w:val="32"/>
          <w:szCs w:val="32"/>
          <w:u w:val="single"/>
        </w:rPr>
      </w:pPr>
    </w:p>
    <w:p w14:paraId="23E325FE" w14:textId="77777777" w:rsidR="00511EB7" w:rsidRDefault="00511EB7" w:rsidP="00511EB7">
      <w:pPr>
        <w:spacing w:after="0" w:line="240" w:lineRule="auto"/>
        <w:jc w:val="center"/>
        <w:rPr>
          <w:rFonts w:ascii="Times New Roman" w:hAnsi="Times New Roman" w:cs="Times New Roman"/>
          <w:noProof/>
          <w:sz w:val="32"/>
          <w:szCs w:val="32"/>
          <w:u w:val="single"/>
        </w:rPr>
      </w:pPr>
      <w:r>
        <w:rPr>
          <w:rFonts w:ascii="Times New Roman" w:hAnsi="Times New Roman" w:cs="Times New Roman"/>
          <w:noProof/>
          <w:sz w:val="32"/>
          <w:szCs w:val="32"/>
          <w:u w:val="single"/>
        </w:rPr>
        <w:t>Fig 1.8 Add/Manage Catergory</w:t>
      </w:r>
      <w:r w:rsidR="002D3DDE">
        <w:rPr>
          <w:rFonts w:ascii="Times New Roman" w:hAnsi="Times New Roman" w:cs="Times New Roman"/>
          <w:noProof/>
          <w:sz w:val="32"/>
          <w:szCs w:val="32"/>
          <w:u w:val="single"/>
        </w:rPr>
        <w:t xml:space="preserve"> Window</w:t>
      </w:r>
    </w:p>
    <w:p w14:paraId="5C3546E1" w14:textId="77777777" w:rsidR="00F31E7B" w:rsidRDefault="00F31E7B" w:rsidP="00511EB7">
      <w:pPr>
        <w:spacing w:after="0" w:line="240" w:lineRule="auto"/>
        <w:jc w:val="center"/>
        <w:rPr>
          <w:rFonts w:ascii="Times New Roman" w:hAnsi="Times New Roman" w:cs="Times New Roman"/>
          <w:noProof/>
          <w:sz w:val="32"/>
          <w:szCs w:val="32"/>
          <w:u w:val="single"/>
        </w:rPr>
      </w:pPr>
    </w:p>
    <w:p w14:paraId="02ED1C21" w14:textId="77777777" w:rsidR="00F31E7B" w:rsidRPr="00F31E7B" w:rsidRDefault="00F31E7B" w:rsidP="00F31E7B">
      <w:pPr>
        <w:spacing w:after="0" w:line="240" w:lineRule="auto"/>
        <w:jc w:val="center"/>
        <w:rPr>
          <w:rFonts w:ascii="Times New Roman" w:hAnsi="Times New Roman" w:cs="Times New Roman"/>
          <w:noProof/>
          <w:sz w:val="32"/>
          <w:szCs w:val="32"/>
        </w:rPr>
      </w:pPr>
      <w:r>
        <w:rPr>
          <w:rFonts w:ascii="Times New Roman" w:hAnsi="Times New Roman" w:cs="Times New Roman"/>
          <w:noProof/>
          <w:sz w:val="32"/>
          <w:szCs w:val="32"/>
        </w:rPr>
        <w:t>Here,the user can add/manage catergory for the notes</w:t>
      </w:r>
    </w:p>
    <w:p w14:paraId="5D5CD12A" w14:textId="77777777" w:rsidR="00F31E7B" w:rsidRDefault="00F31E7B" w:rsidP="00511EB7">
      <w:pPr>
        <w:spacing w:after="0" w:line="240" w:lineRule="auto"/>
        <w:jc w:val="center"/>
        <w:rPr>
          <w:rFonts w:ascii="Times New Roman" w:hAnsi="Times New Roman" w:cs="Times New Roman"/>
          <w:noProof/>
          <w:sz w:val="32"/>
          <w:szCs w:val="32"/>
          <w:u w:val="single"/>
        </w:rPr>
      </w:pPr>
    </w:p>
    <w:p w14:paraId="4CD1146C" w14:textId="77777777" w:rsidR="00511EB7" w:rsidRDefault="00511EB7" w:rsidP="00511EB7">
      <w:pPr>
        <w:spacing w:after="0" w:line="240" w:lineRule="auto"/>
        <w:jc w:val="center"/>
        <w:rPr>
          <w:rFonts w:ascii="Times New Roman" w:hAnsi="Times New Roman" w:cs="Times New Roman"/>
          <w:noProof/>
          <w:sz w:val="32"/>
          <w:szCs w:val="32"/>
          <w:u w:val="single"/>
        </w:rPr>
      </w:pPr>
    </w:p>
    <w:p w14:paraId="0C094DC0" w14:textId="77777777" w:rsidR="00511EB7" w:rsidRDefault="00511EB7" w:rsidP="005F65B5">
      <w:pPr>
        <w:spacing w:after="0" w:line="240" w:lineRule="auto"/>
        <w:rPr>
          <w:rFonts w:ascii="Times New Roman" w:hAnsi="Times New Roman" w:cs="Times New Roman"/>
          <w:noProof/>
          <w:sz w:val="32"/>
          <w:szCs w:val="32"/>
          <w:u w:val="single"/>
        </w:rPr>
      </w:pPr>
    </w:p>
    <w:p w14:paraId="5BF88269" w14:textId="77777777" w:rsidR="00511EB7" w:rsidRDefault="005F65B5" w:rsidP="00511EB7">
      <w:pPr>
        <w:spacing w:after="0" w:line="240" w:lineRule="auto"/>
        <w:jc w:val="center"/>
        <w:rPr>
          <w:noProof/>
        </w:rPr>
      </w:pPr>
      <w:r w:rsidRPr="00220869">
        <w:rPr>
          <w:noProof/>
        </w:rPr>
        <w:lastRenderedPageBreak/>
        <w:drawing>
          <wp:inline distT="0" distB="0" distL="0" distR="0" wp14:anchorId="78D51995" wp14:editId="22436058">
            <wp:extent cx="5579745" cy="2705100"/>
            <wp:effectExtent l="95250" t="95250" r="97155" b="9525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t="8290" b="5424"/>
                    <a:stretch>
                      <a:fillRect/>
                    </a:stretch>
                  </pic:blipFill>
                  <pic:spPr bwMode="auto">
                    <a:xfrm>
                      <a:off x="0" y="0"/>
                      <a:ext cx="5579745" cy="27051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7AFD0CE" w14:textId="77777777" w:rsidR="002D3DDE" w:rsidRDefault="002D3DDE" w:rsidP="00511EB7">
      <w:pPr>
        <w:spacing w:after="0" w:line="240" w:lineRule="auto"/>
        <w:jc w:val="center"/>
        <w:rPr>
          <w:noProof/>
        </w:rPr>
      </w:pPr>
    </w:p>
    <w:p w14:paraId="5EEA66CB" w14:textId="77777777" w:rsidR="002D3DDE" w:rsidRDefault="002D3DDE" w:rsidP="00511EB7">
      <w:pPr>
        <w:spacing w:after="0" w:line="240" w:lineRule="auto"/>
        <w:jc w:val="center"/>
        <w:rPr>
          <w:rFonts w:ascii="Times New Roman" w:hAnsi="Times New Roman" w:cs="Times New Roman"/>
          <w:noProof/>
          <w:sz w:val="32"/>
          <w:szCs w:val="32"/>
          <w:u w:val="single"/>
        </w:rPr>
      </w:pPr>
      <w:r>
        <w:rPr>
          <w:rFonts w:ascii="Times New Roman" w:hAnsi="Times New Roman" w:cs="Times New Roman"/>
          <w:noProof/>
          <w:sz w:val="32"/>
          <w:szCs w:val="32"/>
          <w:u w:val="single"/>
        </w:rPr>
        <w:t>Fig 1.9 Add/Manage Notes Window</w:t>
      </w:r>
    </w:p>
    <w:p w14:paraId="61767287" w14:textId="77777777" w:rsidR="00F31E7B" w:rsidRDefault="00F31E7B" w:rsidP="00511EB7">
      <w:pPr>
        <w:spacing w:after="0" w:line="240" w:lineRule="auto"/>
        <w:jc w:val="center"/>
        <w:rPr>
          <w:rFonts w:ascii="Times New Roman" w:hAnsi="Times New Roman" w:cs="Times New Roman"/>
          <w:noProof/>
          <w:sz w:val="32"/>
          <w:szCs w:val="32"/>
          <w:u w:val="single"/>
        </w:rPr>
      </w:pPr>
    </w:p>
    <w:p w14:paraId="18149DC1" w14:textId="77777777" w:rsidR="00F31E7B" w:rsidRPr="00F31E7B" w:rsidRDefault="00F31E7B" w:rsidP="00F31E7B">
      <w:pPr>
        <w:spacing w:after="0" w:line="240" w:lineRule="auto"/>
        <w:jc w:val="center"/>
        <w:rPr>
          <w:rFonts w:ascii="Times New Roman" w:hAnsi="Times New Roman" w:cs="Times New Roman"/>
          <w:noProof/>
          <w:sz w:val="32"/>
          <w:szCs w:val="32"/>
        </w:rPr>
      </w:pPr>
      <w:r>
        <w:rPr>
          <w:rFonts w:ascii="Times New Roman" w:hAnsi="Times New Roman" w:cs="Times New Roman"/>
          <w:noProof/>
          <w:sz w:val="32"/>
          <w:szCs w:val="32"/>
        </w:rPr>
        <w:t>Here,the user can add/manage/view their notes</w:t>
      </w:r>
    </w:p>
    <w:p w14:paraId="69F4C07D" w14:textId="77777777" w:rsidR="002D3DDE" w:rsidRDefault="002D3DDE" w:rsidP="00511EB7">
      <w:pPr>
        <w:spacing w:after="0" w:line="240" w:lineRule="auto"/>
        <w:jc w:val="center"/>
        <w:rPr>
          <w:rFonts w:ascii="Times New Roman" w:hAnsi="Times New Roman" w:cs="Times New Roman"/>
          <w:noProof/>
          <w:sz w:val="32"/>
          <w:szCs w:val="32"/>
          <w:u w:val="single"/>
        </w:rPr>
      </w:pPr>
    </w:p>
    <w:p w14:paraId="6D897145" w14:textId="77777777" w:rsidR="002D3DDE" w:rsidRDefault="005F65B5" w:rsidP="00511EB7">
      <w:pPr>
        <w:spacing w:after="0" w:line="240" w:lineRule="auto"/>
        <w:jc w:val="center"/>
        <w:rPr>
          <w:noProof/>
        </w:rPr>
      </w:pPr>
      <w:r w:rsidRPr="00220869">
        <w:rPr>
          <w:noProof/>
        </w:rPr>
        <w:drawing>
          <wp:inline distT="0" distB="0" distL="0" distR="0" wp14:anchorId="0DD3C326" wp14:editId="0FF23E9B">
            <wp:extent cx="5579745" cy="2662555"/>
            <wp:effectExtent l="95250" t="95250" r="97155" b="99695"/>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t="9146" b="5869"/>
                    <a:stretch>
                      <a:fillRect/>
                    </a:stretch>
                  </pic:blipFill>
                  <pic:spPr bwMode="auto">
                    <a:xfrm>
                      <a:off x="0" y="0"/>
                      <a:ext cx="5579745" cy="26625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CCB598E" w14:textId="77777777" w:rsidR="002D3DDE" w:rsidRDefault="002D3DDE" w:rsidP="002D3DDE">
      <w:pPr>
        <w:spacing w:after="0" w:line="240" w:lineRule="auto"/>
        <w:rPr>
          <w:noProof/>
        </w:rPr>
      </w:pPr>
    </w:p>
    <w:p w14:paraId="30376F3C" w14:textId="77777777" w:rsidR="002D3DDE" w:rsidRDefault="002D3DDE" w:rsidP="002D3DDE">
      <w:pPr>
        <w:spacing w:after="0" w:line="240" w:lineRule="auto"/>
        <w:rPr>
          <w:noProof/>
        </w:rPr>
      </w:pPr>
    </w:p>
    <w:p w14:paraId="59B311AF" w14:textId="77777777" w:rsidR="002D3DDE" w:rsidRDefault="002D3DDE" w:rsidP="002D3DDE">
      <w:pPr>
        <w:spacing w:after="0" w:line="240" w:lineRule="auto"/>
        <w:jc w:val="center"/>
        <w:rPr>
          <w:rFonts w:ascii="Times New Roman" w:hAnsi="Times New Roman" w:cs="Times New Roman"/>
          <w:noProof/>
          <w:sz w:val="32"/>
          <w:szCs w:val="32"/>
          <w:u w:val="single"/>
        </w:rPr>
      </w:pPr>
      <w:r>
        <w:rPr>
          <w:rFonts w:ascii="Times New Roman" w:hAnsi="Times New Roman" w:cs="Times New Roman"/>
          <w:noProof/>
          <w:sz w:val="32"/>
          <w:szCs w:val="32"/>
          <w:u w:val="single"/>
        </w:rPr>
        <w:t>Fig 1.10 Search Notes Window</w:t>
      </w:r>
    </w:p>
    <w:p w14:paraId="45BA4BF4" w14:textId="77777777" w:rsidR="00F31E7B" w:rsidRDefault="00F31E7B" w:rsidP="002D3DDE">
      <w:pPr>
        <w:spacing w:after="0" w:line="240" w:lineRule="auto"/>
        <w:jc w:val="center"/>
        <w:rPr>
          <w:rFonts w:ascii="Times New Roman" w:hAnsi="Times New Roman" w:cs="Times New Roman"/>
          <w:noProof/>
          <w:sz w:val="32"/>
          <w:szCs w:val="32"/>
          <w:u w:val="single"/>
        </w:rPr>
      </w:pPr>
    </w:p>
    <w:p w14:paraId="1700A044" w14:textId="77777777" w:rsidR="00F31E7B" w:rsidRPr="00F31E7B" w:rsidRDefault="00F31E7B" w:rsidP="00F31E7B">
      <w:pPr>
        <w:spacing w:after="0" w:line="240" w:lineRule="auto"/>
        <w:jc w:val="center"/>
        <w:rPr>
          <w:rFonts w:ascii="Times New Roman" w:hAnsi="Times New Roman" w:cs="Times New Roman"/>
          <w:noProof/>
          <w:sz w:val="32"/>
          <w:szCs w:val="32"/>
        </w:rPr>
      </w:pPr>
      <w:r>
        <w:rPr>
          <w:rFonts w:ascii="Times New Roman" w:hAnsi="Times New Roman" w:cs="Times New Roman"/>
          <w:noProof/>
          <w:sz w:val="32"/>
          <w:szCs w:val="32"/>
        </w:rPr>
        <w:t>Here,the user can search notes they have added.</w:t>
      </w:r>
    </w:p>
    <w:p w14:paraId="0E111544" w14:textId="77777777" w:rsidR="002D3DDE" w:rsidRDefault="002D3DDE" w:rsidP="002D3DDE">
      <w:pPr>
        <w:spacing w:after="0" w:line="240" w:lineRule="auto"/>
        <w:jc w:val="center"/>
        <w:rPr>
          <w:rFonts w:ascii="Times New Roman" w:hAnsi="Times New Roman" w:cs="Times New Roman"/>
          <w:noProof/>
          <w:sz w:val="32"/>
          <w:szCs w:val="32"/>
          <w:u w:val="single"/>
        </w:rPr>
      </w:pPr>
    </w:p>
    <w:p w14:paraId="40698CE6" w14:textId="77777777" w:rsidR="002D3DDE" w:rsidRDefault="002D3DDE" w:rsidP="002D3DDE">
      <w:pPr>
        <w:spacing w:after="0" w:line="240" w:lineRule="auto"/>
        <w:jc w:val="center"/>
        <w:rPr>
          <w:rFonts w:ascii="Times New Roman" w:hAnsi="Times New Roman" w:cs="Times New Roman"/>
          <w:noProof/>
          <w:sz w:val="32"/>
          <w:szCs w:val="32"/>
          <w:u w:val="single"/>
        </w:rPr>
      </w:pPr>
    </w:p>
    <w:p w14:paraId="2C4F1A10" w14:textId="77777777" w:rsidR="00F31E7B" w:rsidRDefault="00F31E7B" w:rsidP="005F65B5">
      <w:pPr>
        <w:spacing w:after="0" w:line="240" w:lineRule="auto"/>
        <w:rPr>
          <w:rFonts w:ascii="Times New Roman" w:hAnsi="Times New Roman" w:cs="Times New Roman"/>
          <w:noProof/>
          <w:sz w:val="32"/>
          <w:szCs w:val="32"/>
          <w:u w:val="single"/>
        </w:rPr>
      </w:pPr>
    </w:p>
    <w:p w14:paraId="71A7AEBA" w14:textId="77777777" w:rsidR="00F31E7B" w:rsidRDefault="005F65B5" w:rsidP="002D3DDE">
      <w:pPr>
        <w:spacing w:after="0" w:line="240" w:lineRule="auto"/>
        <w:jc w:val="center"/>
        <w:rPr>
          <w:noProof/>
        </w:rPr>
      </w:pPr>
      <w:r w:rsidRPr="00220869">
        <w:rPr>
          <w:noProof/>
        </w:rPr>
        <w:lastRenderedPageBreak/>
        <w:drawing>
          <wp:inline distT="0" distB="0" distL="0" distR="0" wp14:anchorId="5B5883D1" wp14:editId="6DC5DC03">
            <wp:extent cx="5579745" cy="2675255"/>
            <wp:effectExtent l="95250" t="95250" r="97155" b="8699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t="8502" b="6195"/>
                    <a:stretch>
                      <a:fillRect/>
                    </a:stretch>
                  </pic:blipFill>
                  <pic:spPr bwMode="auto">
                    <a:xfrm>
                      <a:off x="0" y="0"/>
                      <a:ext cx="5579745" cy="26752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8E70A62" w14:textId="77777777" w:rsidR="00093D7D" w:rsidRDefault="00093D7D" w:rsidP="002D3DDE">
      <w:pPr>
        <w:spacing w:after="0" w:line="240" w:lineRule="auto"/>
        <w:jc w:val="center"/>
        <w:rPr>
          <w:noProof/>
        </w:rPr>
      </w:pPr>
    </w:p>
    <w:p w14:paraId="62863255" w14:textId="77777777" w:rsidR="00093D7D" w:rsidRDefault="00093D7D" w:rsidP="002D3DDE">
      <w:pPr>
        <w:spacing w:after="0" w:line="240" w:lineRule="auto"/>
        <w:jc w:val="center"/>
        <w:rPr>
          <w:rFonts w:ascii="Times New Roman" w:hAnsi="Times New Roman" w:cs="Times New Roman"/>
          <w:noProof/>
          <w:sz w:val="32"/>
          <w:szCs w:val="32"/>
          <w:u w:val="single"/>
        </w:rPr>
      </w:pPr>
      <w:r>
        <w:rPr>
          <w:rFonts w:ascii="Times New Roman" w:hAnsi="Times New Roman" w:cs="Times New Roman"/>
          <w:noProof/>
          <w:sz w:val="32"/>
          <w:szCs w:val="32"/>
          <w:u w:val="single"/>
        </w:rPr>
        <w:t>Fig 1.11 Change Theme Button</w:t>
      </w:r>
    </w:p>
    <w:p w14:paraId="5145D3D3" w14:textId="77777777" w:rsidR="00093D7D" w:rsidRDefault="00093D7D" w:rsidP="002D3DDE">
      <w:pPr>
        <w:spacing w:after="0" w:line="240" w:lineRule="auto"/>
        <w:jc w:val="center"/>
        <w:rPr>
          <w:rFonts w:ascii="Times New Roman" w:hAnsi="Times New Roman" w:cs="Times New Roman"/>
          <w:noProof/>
          <w:sz w:val="32"/>
          <w:szCs w:val="32"/>
          <w:u w:val="single"/>
        </w:rPr>
      </w:pPr>
    </w:p>
    <w:p w14:paraId="7EDC2389" w14:textId="77777777" w:rsidR="00093D7D" w:rsidRPr="00093D7D" w:rsidRDefault="00093D7D" w:rsidP="002D3DDE">
      <w:pPr>
        <w:spacing w:after="0" w:line="240" w:lineRule="auto"/>
        <w:jc w:val="center"/>
        <w:rPr>
          <w:rFonts w:ascii="Times New Roman" w:hAnsi="Times New Roman" w:cs="Times New Roman"/>
          <w:noProof/>
          <w:sz w:val="32"/>
          <w:szCs w:val="32"/>
        </w:rPr>
      </w:pPr>
      <w:r>
        <w:rPr>
          <w:rFonts w:ascii="Times New Roman" w:hAnsi="Times New Roman" w:cs="Times New Roman"/>
          <w:noProof/>
          <w:sz w:val="32"/>
          <w:szCs w:val="32"/>
        </w:rPr>
        <w:t>Here,the user can change the theme according to their eye comfort level so it doesn’t hurt their eyes for much use.</w:t>
      </w:r>
    </w:p>
    <w:p w14:paraId="5E4C2F76" w14:textId="77777777" w:rsidR="00F31E7B" w:rsidRDefault="00F31E7B" w:rsidP="002D3DDE">
      <w:pPr>
        <w:spacing w:after="0" w:line="240" w:lineRule="auto"/>
        <w:jc w:val="center"/>
        <w:rPr>
          <w:rFonts w:ascii="Times New Roman" w:hAnsi="Times New Roman" w:cs="Times New Roman"/>
          <w:noProof/>
          <w:sz w:val="32"/>
          <w:szCs w:val="32"/>
          <w:u w:val="single"/>
        </w:rPr>
      </w:pPr>
    </w:p>
    <w:p w14:paraId="2BC5A2E7" w14:textId="77777777" w:rsidR="00F31E7B" w:rsidRDefault="00F31E7B" w:rsidP="002D3DDE">
      <w:pPr>
        <w:spacing w:after="0" w:line="240" w:lineRule="auto"/>
        <w:jc w:val="center"/>
        <w:rPr>
          <w:rFonts w:ascii="Times New Roman" w:hAnsi="Times New Roman" w:cs="Times New Roman"/>
          <w:noProof/>
          <w:sz w:val="32"/>
          <w:szCs w:val="32"/>
          <w:u w:val="single"/>
        </w:rPr>
      </w:pPr>
    </w:p>
    <w:p w14:paraId="58073402" w14:textId="77777777" w:rsidR="00F31E7B" w:rsidRDefault="00F31E7B" w:rsidP="002D3DDE">
      <w:pPr>
        <w:spacing w:after="0" w:line="240" w:lineRule="auto"/>
        <w:jc w:val="center"/>
        <w:rPr>
          <w:rFonts w:ascii="Times New Roman" w:hAnsi="Times New Roman" w:cs="Times New Roman"/>
          <w:noProof/>
          <w:sz w:val="32"/>
          <w:szCs w:val="32"/>
          <w:u w:val="single"/>
        </w:rPr>
      </w:pPr>
    </w:p>
    <w:p w14:paraId="2763247E" w14:textId="77777777" w:rsidR="00F31E7B" w:rsidRDefault="00F31E7B" w:rsidP="002D3DDE">
      <w:pPr>
        <w:spacing w:after="0" w:line="240" w:lineRule="auto"/>
        <w:jc w:val="center"/>
        <w:rPr>
          <w:rFonts w:ascii="Times New Roman" w:hAnsi="Times New Roman" w:cs="Times New Roman"/>
          <w:noProof/>
          <w:sz w:val="32"/>
          <w:szCs w:val="32"/>
          <w:u w:val="single"/>
        </w:rPr>
      </w:pPr>
    </w:p>
    <w:p w14:paraId="217BC19A" w14:textId="77777777" w:rsidR="00F31E7B" w:rsidRDefault="00F31E7B" w:rsidP="002D3DDE">
      <w:pPr>
        <w:spacing w:after="0" w:line="240" w:lineRule="auto"/>
        <w:jc w:val="center"/>
        <w:rPr>
          <w:rFonts w:ascii="Times New Roman" w:hAnsi="Times New Roman" w:cs="Times New Roman"/>
          <w:noProof/>
          <w:sz w:val="32"/>
          <w:szCs w:val="32"/>
          <w:u w:val="single"/>
        </w:rPr>
      </w:pPr>
    </w:p>
    <w:p w14:paraId="23BF03E5" w14:textId="77777777" w:rsidR="00F31E7B" w:rsidRDefault="00F31E7B" w:rsidP="002D3DDE">
      <w:pPr>
        <w:spacing w:after="0" w:line="240" w:lineRule="auto"/>
        <w:jc w:val="center"/>
        <w:rPr>
          <w:rFonts w:ascii="Times New Roman" w:hAnsi="Times New Roman" w:cs="Times New Roman"/>
          <w:noProof/>
          <w:sz w:val="32"/>
          <w:szCs w:val="32"/>
          <w:u w:val="single"/>
        </w:rPr>
      </w:pPr>
    </w:p>
    <w:p w14:paraId="72051E96" w14:textId="77777777" w:rsidR="00F31E7B" w:rsidRDefault="00F31E7B" w:rsidP="002D3DDE">
      <w:pPr>
        <w:spacing w:after="0" w:line="240" w:lineRule="auto"/>
        <w:jc w:val="center"/>
        <w:rPr>
          <w:rFonts w:ascii="Times New Roman" w:hAnsi="Times New Roman" w:cs="Times New Roman"/>
          <w:noProof/>
          <w:sz w:val="32"/>
          <w:szCs w:val="32"/>
          <w:u w:val="single"/>
        </w:rPr>
      </w:pPr>
    </w:p>
    <w:p w14:paraId="49735BC0" w14:textId="77777777" w:rsidR="00F31E7B" w:rsidRDefault="00F31E7B" w:rsidP="002D3DDE">
      <w:pPr>
        <w:spacing w:after="0" w:line="240" w:lineRule="auto"/>
        <w:jc w:val="center"/>
        <w:rPr>
          <w:rFonts w:ascii="Times New Roman" w:hAnsi="Times New Roman" w:cs="Times New Roman"/>
          <w:noProof/>
          <w:sz w:val="32"/>
          <w:szCs w:val="32"/>
          <w:u w:val="single"/>
        </w:rPr>
      </w:pPr>
    </w:p>
    <w:p w14:paraId="6993A6F2" w14:textId="77777777" w:rsidR="00F31E7B" w:rsidRDefault="00F31E7B" w:rsidP="002D3DDE">
      <w:pPr>
        <w:spacing w:after="0" w:line="240" w:lineRule="auto"/>
        <w:jc w:val="center"/>
        <w:rPr>
          <w:rFonts w:ascii="Times New Roman" w:hAnsi="Times New Roman" w:cs="Times New Roman"/>
          <w:noProof/>
          <w:sz w:val="32"/>
          <w:szCs w:val="32"/>
          <w:u w:val="single"/>
        </w:rPr>
      </w:pPr>
    </w:p>
    <w:p w14:paraId="607875B8" w14:textId="77777777" w:rsidR="00F31E7B" w:rsidRDefault="00F31E7B" w:rsidP="002D3DDE">
      <w:pPr>
        <w:spacing w:after="0" w:line="240" w:lineRule="auto"/>
        <w:jc w:val="center"/>
        <w:rPr>
          <w:rFonts w:ascii="Times New Roman" w:hAnsi="Times New Roman" w:cs="Times New Roman"/>
          <w:noProof/>
          <w:sz w:val="32"/>
          <w:szCs w:val="32"/>
          <w:u w:val="single"/>
        </w:rPr>
      </w:pPr>
    </w:p>
    <w:p w14:paraId="0848EB97" w14:textId="77777777" w:rsidR="00F31E7B" w:rsidRDefault="00F31E7B" w:rsidP="002D3DDE">
      <w:pPr>
        <w:spacing w:after="0" w:line="240" w:lineRule="auto"/>
        <w:jc w:val="center"/>
        <w:rPr>
          <w:rFonts w:ascii="Times New Roman" w:hAnsi="Times New Roman" w:cs="Times New Roman"/>
          <w:noProof/>
          <w:sz w:val="32"/>
          <w:szCs w:val="32"/>
          <w:u w:val="single"/>
        </w:rPr>
      </w:pPr>
    </w:p>
    <w:p w14:paraId="7082A7DD" w14:textId="77777777" w:rsidR="00F31E7B" w:rsidRDefault="00F31E7B" w:rsidP="002D3DDE">
      <w:pPr>
        <w:spacing w:after="0" w:line="240" w:lineRule="auto"/>
        <w:jc w:val="center"/>
        <w:rPr>
          <w:rFonts w:ascii="Times New Roman" w:hAnsi="Times New Roman" w:cs="Times New Roman"/>
          <w:noProof/>
          <w:sz w:val="32"/>
          <w:szCs w:val="32"/>
          <w:u w:val="single"/>
        </w:rPr>
      </w:pPr>
    </w:p>
    <w:p w14:paraId="5F6EC956" w14:textId="77777777" w:rsidR="00F31E7B" w:rsidRDefault="00F31E7B" w:rsidP="002D3DDE">
      <w:pPr>
        <w:spacing w:after="0" w:line="240" w:lineRule="auto"/>
        <w:jc w:val="center"/>
        <w:rPr>
          <w:rFonts w:ascii="Times New Roman" w:hAnsi="Times New Roman" w:cs="Times New Roman"/>
          <w:noProof/>
          <w:sz w:val="32"/>
          <w:szCs w:val="32"/>
          <w:u w:val="single"/>
        </w:rPr>
      </w:pPr>
    </w:p>
    <w:p w14:paraId="382ED26B" w14:textId="77777777" w:rsidR="00F31E7B" w:rsidRDefault="00F31E7B" w:rsidP="002D3DDE">
      <w:pPr>
        <w:spacing w:after="0" w:line="240" w:lineRule="auto"/>
        <w:jc w:val="center"/>
        <w:rPr>
          <w:rFonts w:ascii="Times New Roman" w:hAnsi="Times New Roman" w:cs="Times New Roman"/>
          <w:noProof/>
          <w:sz w:val="32"/>
          <w:szCs w:val="32"/>
          <w:u w:val="single"/>
        </w:rPr>
      </w:pPr>
    </w:p>
    <w:p w14:paraId="774B151B" w14:textId="77777777" w:rsidR="00F31E7B" w:rsidRDefault="00F31E7B" w:rsidP="002D3DDE">
      <w:pPr>
        <w:spacing w:after="0" w:line="240" w:lineRule="auto"/>
        <w:jc w:val="center"/>
        <w:rPr>
          <w:rFonts w:ascii="Times New Roman" w:hAnsi="Times New Roman" w:cs="Times New Roman"/>
          <w:noProof/>
          <w:sz w:val="32"/>
          <w:szCs w:val="32"/>
          <w:u w:val="single"/>
        </w:rPr>
      </w:pPr>
    </w:p>
    <w:p w14:paraId="16759C88" w14:textId="77777777" w:rsidR="00F31E7B" w:rsidRDefault="00F31E7B" w:rsidP="002D3DDE">
      <w:pPr>
        <w:spacing w:after="0" w:line="240" w:lineRule="auto"/>
        <w:jc w:val="center"/>
        <w:rPr>
          <w:rFonts w:ascii="Times New Roman" w:hAnsi="Times New Roman" w:cs="Times New Roman"/>
          <w:noProof/>
          <w:sz w:val="32"/>
          <w:szCs w:val="32"/>
          <w:u w:val="single"/>
        </w:rPr>
      </w:pPr>
    </w:p>
    <w:p w14:paraId="3902BA4A" w14:textId="77777777" w:rsidR="00F31E7B" w:rsidRDefault="00F31E7B" w:rsidP="002D3DDE">
      <w:pPr>
        <w:spacing w:after="0" w:line="240" w:lineRule="auto"/>
        <w:jc w:val="center"/>
        <w:rPr>
          <w:rFonts w:ascii="Times New Roman" w:hAnsi="Times New Roman" w:cs="Times New Roman"/>
          <w:noProof/>
          <w:sz w:val="32"/>
          <w:szCs w:val="32"/>
          <w:u w:val="single"/>
        </w:rPr>
      </w:pPr>
    </w:p>
    <w:p w14:paraId="38B17B28" w14:textId="77777777" w:rsidR="00F31E7B" w:rsidRDefault="00F31E7B" w:rsidP="002D3DDE">
      <w:pPr>
        <w:spacing w:after="0" w:line="240" w:lineRule="auto"/>
        <w:jc w:val="center"/>
        <w:rPr>
          <w:rFonts w:ascii="Times New Roman" w:hAnsi="Times New Roman" w:cs="Times New Roman"/>
          <w:noProof/>
          <w:sz w:val="32"/>
          <w:szCs w:val="32"/>
          <w:u w:val="single"/>
        </w:rPr>
      </w:pPr>
    </w:p>
    <w:p w14:paraId="0BCE71F2" w14:textId="77777777" w:rsidR="00F31E7B" w:rsidRDefault="00F31E7B" w:rsidP="002D3DDE">
      <w:pPr>
        <w:spacing w:after="0" w:line="240" w:lineRule="auto"/>
        <w:jc w:val="center"/>
        <w:rPr>
          <w:rFonts w:ascii="Times New Roman" w:hAnsi="Times New Roman" w:cs="Times New Roman"/>
          <w:noProof/>
          <w:sz w:val="32"/>
          <w:szCs w:val="32"/>
          <w:u w:val="single"/>
        </w:rPr>
      </w:pPr>
    </w:p>
    <w:p w14:paraId="09F5FE2D" w14:textId="77777777" w:rsidR="005F65B5" w:rsidRDefault="005F65B5" w:rsidP="005F65B5">
      <w:pPr>
        <w:spacing w:after="0" w:line="240" w:lineRule="auto"/>
        <w:rPr>
          <w:rFonts w:ascii="Times New Roman" w:hAnsi="Times New Roman" w:cs="Times New Roman"/>
          <w:noProof/>
          <w:sz w:val="32"/>
          <w:szCs w:val="32"/>
          <w:u w:val="single"/>
        </w:rPr>
      </w:pPr>
    </w:p>
    <w:p w14:paraId="3D24ACBC" w14:textId="77777777" w:rsidR="000761A8" w:rsidRPr="00C12664" w:rsidRDefault="000761A8" w:rsidP="005F65B5">
      <w:pPr>
        <w:spacing w:after="0" w:line="240" w:lineRule="auto"/>
        <w:jc w:val="center"/>
        <w:rPr>
          <w:rFonts w:ascii="Times New Roman" w:hAnsi="Times New Roman" w:cs="Times New Roman"/>
          <w:b/>
          <w:bCs/>
          <w:color w:val="000000"/>
          <w:sz w:val="40"/>
          <w:szCs w:val="40"/>
          <w:u w:val="single"/>
        </w:rPr>
      </w:pPr>
      <w:r w:rsidRPr="00C12664">
        <w:rPr>
          <w:rFonts w:ascii="Times New Roman" w:hAnsi="Times New Roman" w:cs="Times New Roman"/>
          <w:b/>
          <w:bCs/>
          <w:color w:val="000000"/>
          <w:sz w:val="40"/>
          <w:szCs w:val="40"/>
          <w:u w:val="single"/>
        </w:rPr>
        <w:lastRenderedPageBreak/>
        <w:t>Chapter 7:</w:t>
      </w:r>
    </w:p>
    <w:p w14:paraId="43037E77" w14:textId="77777777" w:rsidR="000761A8" w:rsidRPr="000761A8" w:rsidRDefault="000761A8" w:rsidP="000761A8">
      <w:pPr>
        <w:spacing w:after="0" w:line="240" w:lineRule="auto"/>
        <w:jc w:val="both"/>
        <w:rPr>
          <w:rFonts w:ascii="Times New Roman" w:hAnsi="Times New Roman" w:cs="Times New Roman"/>
          <w:b/>
          <w:bCs/>
          <w:color w:val="000000"/>
          <w:sz w:val="40"/>
          <w:szCs w:val="40"/>
        </w:rPr>
      </w:pPr>
    </w:p>
    <w:p w14:paraId="781770B8" w14:textId="77777777" w:rsidR="000761A8" w:rsidRPr="00C12664" w:rsidRDefault="000761A8" w:rsidP="000761A8">
      <w:pPr>
        <w:spacing w:after="0" w:line="240" w:lineRule="auto"/>
        <w:jc w:val="center"/>
        <w:rPr>
          <w:rFonts w:ascii="Times New Roman" w:hAnsi="Times New Roman" w:cs="Times New Roman"/>
          <w:b/>
          <w:bCs/>
          <w:color w:val="000000"/>
          <w:sz w:val="40"/>
          <w:szCs w:val="40"/>
          <w:u w:val="single"/>
        </w:rPr>
      </w:pPr>
      <w:r w:rsidRPr="00C12664">
        <w:rPr>
          <w:rFonts w:ascii="Times New Roman" w:hAnsi="Times New Roman" w:cs="Times New Roman"/>
          <w:b/>
          <w:bCs/>
          <w:color w:val="000000"/>
          <w:sz w:val="40"/>
          <w:szCs w:val="40"/>
          <w:u w:val="single"/>
        </w:rPr>
        <w:t>Conclusion</w:t>
      </w:r>
    </w:p>
    <w:p w14:paraId="364C4CB6" w14:textId="77777777" w:rsidR="000761A8" w:rsidRDefault="000761A8" w:rsidP="000761A8">
      <w:pPr>
        <w:spacing w:after="0" w:line="240" w:lineRule="auto"/>
        <w:jc w:val="center"/>
        <w:rPr>
          <w:rFonts w:ascii="Times New Roman" w:hAnsi="Times New Roman" w:cs="Times New Roman"/>
          <w:b/>
          <w:bCs/>
          <w:color w:val="000000"/>
          <w:sz w:val="40"/>
          <w:szCs w:val="40"/>
        </w:rPr>
      </w:pPr>
    </w:p>
    <w:p w14:paraId="2827C45A" w14:textId="77777777" w:rsidR="000761A8" w:rsidRPr="000761A8" w:rsidRDefault="000761A8" w:rsidP="00C12664">
      <w:pPr>
        <w:spacing w:after="0" w:line="240" w:lineRule="auto"/>
        <w:jc w:val="both"/>
        <w:rPr>
          <w:rFonts w:ascii="Times New Roman" w:hAnsi="Times New Roman" w:cs="Times New Roman"/>
          <w:color w:val="000000"/>
          <w:sz w:val="32"/>
          <w:szCs w:val="32"/>
          <w:lang w:val="en-IN"/>
        </w:rPr>
      </w:pPr>
      <w:r w:rsidRPr="000761A8">
        <w:rPr>
          <w:rFonts w:ascii="Times New Roman" w:hAnsi="Times New Roman" w:cs="Times New Roman"/>
          <w:color w:val="000000"/>
          <w:sz w:val="32"/>
          <w:szCs w:val="32"/>
        </w:rPr>
        <w:t>E-Diary is a powerful tool that helps users to manage their academic and personal life. It provides a range of features to help</w:t>
      </w:r>
      <w:r w:rsidR="00D27962">
        <w:rPr>
          <w:rFonts w:ascii="Times New Roman" w:hAnsi="Times New Roman" w:cs="Times New Roman"/>
          <w:color w:val="000000"/>
          <w:sz w:val="32"/>
          <w:szCs w:val="32"/>
        </w:rPr>
        <w:t xml:space="preserve">s </w:t>
      </w:r>
      <w:r w:rsidRPr="000761A8">
        <w:rPr>
          <w:rFonts w:ascii="Times New Roman" w:hAnsi="Times New Roman" w:cs="Times New Roman"/>
          <w:color w:val="000000"/>
          <w:sz w:val="32"/>
          <w:szCs w:val="32"/>
        </w:rPr>
        <w:t>users track their progress, plan their goals, and manage their day-to-day activities.</w:t>
      </w:r>
    </w:p>
    <w:p w14:paraId="18A46932" w14:textId="77777777" w:rsidR="000761A8" w:rsidRPr="000761A8" w:rsidRDefault="000761A8" w:rsidP="00C12664">
      <w:pPr>
        <w:spacing w:after="0" w:line="240" w:lineRule="auto"/>
        <w:jc w:val="both"/>
        <w:rPr>
          <w:rFonts w:ascii="Times New Roman" w:hAnsi="Times New Roman" w:cs="Times New Roman"/>
          <w:color w:val="000000"/>
          <w:sz w:val="32"/>
          <w:szCs w:val="32"/>
          <w:lang w:val="en-IN"/>
        </w:rPr>
      </w:pPr>
      <w:r w:rsidRPr="000761A8">
        <w:rPr>
          <w:rFonts w:ascii="Times New Roman" w:hAnsi="Times New Roman" w:cs="Times New Roman"/>
          <w:color w:val="000000"/>
          <w:sz w:val="32"/>
          <w:szCs w:val="32"/>
        </w:rPr>
        <w:t>The project also takes security and privacy seriously, and includes a range of safety and privacy features to ensure the security of data and information.</w:t>
      </w:r>
    </w:p>
    <w:p w14:paraId="766454FD" w14:textId="77777777" w:rsidR="000761A8" w:rsidRPr="000761A8" w:rsidRDefault="000761A8" w:rsidP="000761A8">
      <w:pPr>
        <w:spacing w:after="0" w:line="240" w:lineRule="auto"/>
        <w:jc w:val="center"/>
        <w:rPr>
          <w:rFonts w:ascii="Times New Roman" w:hAnsi="Times New Roman" w:cs="Times New Roman"/>
          <w:b/>
          <w:bCs/>
          <w:color w:val="000000"/>
          <w:sz w:val="40"/>
          <w:szCs w:val="40"/>
        </w:rPr>
      </w:pPr>
    </w:p>
    <w:p w14:paraId="021D6619" w14:textId="77777777" w:rsidR="000761A8" w:rsidRPr="000761A8" w:rsidRDefault="000761A8" w:rsidP="000761A8">
      <w:pPr>
        <w:spacing w:after="0" w:line="240" w:lineRule="auto"/>
        <w:jc w:val="both"/>
        <w:rPr>
          <w:rFonts w:ascii="Times New Roman" w:hAnsi="Times New Roman"/>
          <w:color w:val="000000"/>
          <w:sz w:val="32"/>
          <w:szCs w:val="32"/>
        </w:rPr>
      </w:pPr>
    </w:p>
    <w:p w14:paraId="3CE28E0C" w14:textId="77777777" w:rsidR="000761A8" w:rsidRPr="000761A8" w:rsidRDefault="000761A8" w:rsidP="000761A8">
      <w:pPr>
        <w:spacing w:after="0" w:line="240" w:lineRule="auto"/>
        <w:jc w:val="both"/>
        <w:rPr>
          <w:rFonts w:ascii="Times New Roman" w:hAnsi="Times New Roman"/>
          <w:color w:val="000000"/>
          <w:sz w:val="32"/>
          <w:szCs w:val="32"/>
        </w:rPr>
      </w:pPr>
    </w:p>
    <w:p w14:paraId="5A702858" w14:textId="77777777" w:rsidR="000761A8" w:rsidRPr="000761A8" w:rsidRDefault="000761A8" w:rsidP="000761A8">
      <w:pPr>
        <w:spacing w:after="0" w:line="240" w:lineRule="auto"/>
        <w:jc w:val="both"/>
        <w:rPr>
          <w:rFonts w:ascii="Times New Roman" w:hAnsi="Times New Roman"/>
          <w:b/>
          <w:bCs/>
          <w:color w:val="000000"/>
          <w:sz w:val="40"/>
          <w:szCs w:val="40"/>
        </w:rPr>
      </w:pPr>
    </w:p>
    <w:p w14:paraId="1BC89B7A" w14:textId="77777777" w:rsidR="00E84039" w:rsidRPr="00E84039" w:rsidRDefault="00E84039" w:rsidP="00CB0F20">
      <w:pPr>
        <w:spacing w:after="0" w:line="100" w:lineRule="atLeast"/>
        <w:ind w:left="720"/>
        <w:rPr>
          <w:rFonts w:ascii="Times New Roman" w:hAnsi="Times New Roman"/>
          <w:color w:val="000000"/>
          <w:sz w:val="32"/>
          <w:szCs w:val="32"/>
          <w:lang w:val="en-IN"/>
        </w:rPr>
      </w:pPr>
    </w:p>
    <w:p w14:paraId="7A01532F" w14:textId="77777777" w:rsidR="00E84039" w:rsidRDefault="00E84039" w:rsidP="00AD558F">
      <w:pPr>
        <w:spacing w:after="0" w:line="100" w:lineRule="atLeast"/>
        <w:rPr>
          <w:rFonts w:ascii="Times New Roman" w:hAnsi="Times New Roman"/>
          <w:b/>
          <w:bCs/>
          <w:color w:val="000000"/>
          <w:sz w:val="40"/>
          <w:szCs w:val="40"/>
        </w:rPr>
      </w:pPr>
    </w:p>
    <w:p w14:paraId="1FE1374D" w14:textId="77777777" w:rsidR="00D27962" w:rsidRDefault="00D27962" w:rsidP="00AD558F">
      <w:pPr>
        <w:spacing w:after="0" w:line="100" w:lineRule="atLeast"/>
        <w:rPr>
          <w:rFonts w:ascii="Times New Roman" w:hAnsi="Times New Roman"/>
          <w:b/>
          <w:bCs/>
          <w:color w:val="000000"/>
          <w:sz w:val="40"/>
          <w:szCs w:val="40"/>
        </w:rPr>
      </w:pPr>
    </w:p>
    <w:p w14:paraId="1E1336F4" w14:textId="77777777" w:rsidR="00D27962" w:rsidRDefault="00D27962" w:rsidP="00AD558F">
      <w:pPr>
        <w:spacing w:after="0" w:line="100" w:lineRule="atLeast"/>
        <w:rPr>
          <w:rFonts w:ascii="Times New Roman" w:hAnsi="Times New Roman"/>
          <w:b/>
          <w:bCs/>
          <w:color w:val="000000"/>
          <w:sz w:val="40"/>
          <w:szCs w:val="40"/>
        </w:rPr>
      </w:pPr>
    </w:p>
    <w:p w14:paraId="622FE809" w14:textId="77777777" w:rsidR="00D27962" w:rsidRDefault="00D27962" w:rsidP="00AD558F">
      <w:pPr>
        <w:spacing w:after="0" w:line="100" w:lineRule="atLeast"/>
        <w:rPr>
          <w:rFonts w:ascii="Times New Roman" w:hAnsi="Times New Roman"/>
          <w:b/>
          <w:bCs/>
          <w:color w:val="000000"/>
          <w:sz w:val="40"/>
          <w:szCs w:val="40"/>
        </w:rPr>
      </w:pPr>
    </w:p>
    <w:p w14:paraId="62E5805A" w14:textId="77777777" w:rsidR="00D27962" w:rsidRDefault="00D27962" w:rsidP="00AD558F">
      <w:pPr>
        <w:spacing w:after="0" w:line="100" w:lineRule="atLeast"/>
        <w:rPr>
          <w:rFonts w:ascii="Times New Roman" w:hAnsi="Times New Roman"/>
          <w:b/>
          <w:bCs/>
          <w:color w:val="000000"/>
          <w:sz w:val="40"/>
          <w:szCs w:val="40"/>
        </w:rPr>
      </w:pPr>
    </w:p>
    <w:p w14:paraId="1979E9CB" w14:textId="77777777" w:rsidR="00D27962" w:rsidRDefault="00D27962" w:rsidP="00AD558F">
      <w:pPr>
        <w:spacing w:after="0" w:line="100" w:lineRule="atLeast"/>
        <w:rPr>
          <w:rFonts w:ascii="Times New Roman" w:hAnsi="Times New Roman"/>
          <w:b/>
          <w:bCs/>
          <w:color w:val="000000"/>
          <w:sz w:val="40"/>
          <w:szCs w:val="40"/>
        </w:rPr>
      </w:pPr>
    </w:p>
    <w:p w14:paraId="750AD634" w14:textId="77777777" w:rsidR="00D27962" w:rsidRDefault="00D27962" w:rsidP="00AD558F">
      <w:pPr>
        <w:spacing w:after="0" w:line="100" w:lineRule="atLeast"/>
        <w:rPr>
          <w:rFonts w:ascii="Times New Roman" w:hAnsi="Times New Roman"/>
          <w:b/>
          <w:bCs/>
          <w:color w:val="000000"/>
          <w:sz w:val="40"/>
          <w:szCs w:val="40"/>
        </w:rPr>
      </w:pPr>
    </w:p>
    <w:p w14:paraId="3BC87157" w14:textId="77777777" w:rsidR="00D27962" w:rsidRDefault="00D27962" w:rsidP="00AD558F">
      <w:pPr>
        <w:spacing w:after="0" w:line="100" w:lineRule="atLeast"/>
        <w:rPr>
          <w:rFonts w:ascii="Times New Roman" w:hAnsi="Times New Roman"/>
          <w:b/>
          <w:bCs/>
          <w:color w:val="000000"/>
          <w:sz w:val="40"/>
          <w:szCs w:val="40"/>
        </w:rPr>
      </w:pPr>
    </w:p>
    <w:p w14:paraId="13B0F88A" w14:textId="77777777" w:rsidR="00D27962" w:rsidRDefault="00D27962" w:rsidP="00AD558F">
      <w:pPr>
        <w:spacing w:after="0" w:line="100" w:lineRule="atLeast"/>
        <w:rPr>
          <w:rFonts w:ascii="Times New Roman" w:hAnsi="Times New Roman"/>
          <w:b/>
          <w:bCs/>
          <w:color w:val="000000"/>
          <w:sz w:val="40"/>
          <w:szCs w:val="40"/>
        </w:rPr>
      </w:pPr>
    </w:p>
    <w:p w14:paraId="073B891F" w14:textId="77777777" w:rsidR="00D27962" w:rsidRDefault="00D27962" w:rsidP="00AD558F">
      <w:pPr>
        <w:spacing w:after="0" w:line="100" w:lineRule="atLeast"/>
        <w:rPr>
          <w:rFonts w:ascii="Times New Roman" w:hAnsi="Times New Roman"/>
          <w:b/>
          <w:bCs/>
          <w:color w:val="000000"/>
          <w:sz w:val="40"/>
          <w:szCs w:val="40"/>
        </w:rPr>
      </w:pPr>
    </w:p>
    <w:p w14:paraId="12082C94" w14:textId="77777777" w:rsidR="00D27962" w:rsidRDefault="00D27962" w:rsidP="00AD558F">
      <w:pPr>
        <w:spacing w:after="0" w:line="100" w:lineRule="atLeast"/>
        <w:rPr>
          <w:rFonts w:ascii="Times New Roman" w:hAnsi="Times New Roman"/>
          <w:b/>
          <w:bCs/>
          <w:color w:val="000000"/>
          <w:sz w:val="40"/>
          <w:szCs w:val="40"/>
        </w:rPr>
      </w:pPr>
    </w:p>
    <w:p w14:paraId="5EA2D3B9" w14:textId="77777777" w:rsidR="00D27962" w:rsidRDefault="00D27962" w:rsidP="00AD558F">
      <w:pPr>
        <w:spacing w:after="0" w:line="100" w:lineRule="atLeast"/>
        <w:rPr>
          <w:rFonts w:ascii="Times New Roman" w:hAnsi="Times New Roman"/>
          <w:b/>
          <w:bCs/>
          <w:color w:val="000000"/>
          <w:sz w:val="40"/>
          <w:szCs w:val="40"/>
        </w:rPr>
      </w:pPr>
    </w:p>
    <w:p w14:paraId="27A1559F" w14:textId="77777777" w:rsidR="00D27962" w:rsidRDefault="00D27962" w:rsidP="00AD558F">
      <w:pPr>
        <w:spacing w:after="0" w:line="100" w:lineRule="atLeast"/>
        <w:rPr>
          <w:rFonts w:ascii="Times New Roman" w:hAnsi="Times New Roman"/>
          <w:b/>
          <w:bCs/>
          <w:color w:val="000000"/>
          <w:sz w:val="40"/>
          <w:szCs w:val="40"/>
        </w:rPr>
      </w:pPr>
    </w:p>
    <w:p w14:paraId="735E8070" w14:textId="77777777" w:rsidR="00D27962" w:rsidRDefault="00D27962" w:rsidP="00AD558F">
      <w:pPr>
        <w:spacing w:after="0" w:line="100" w:lineRule="atLeast"/>
        <w:rPr>
          <w:rFonts w:ascii="Times New Roman" w:hAnsi="Times New Roman"/>
          <w:b/>
          <w:bCs/>
          <w:color w:val="000000"/>
          <w:sz w:val="40"/>
          <w:szCs w:val="40"/>
        </w:rPr>
      </w:pPr>
    </w:p>
    <w:p w14:paraId="0B723410" w14:textId="77777777" w:rsidR="00F31E7B" w:rsidRDefault="00F31E7B" w:rsidP="00F31E7B">
      <w:pPr>
        <w:spacing w:after="0" w:line="240" w:lineRule="auto"/>
        <w:rPr>
          <w:rFonts w:ascii="Times New Roman" w:hAnsi="Times New Roman"/>
          <w:b/>
          <w:bCs/>
          <w:color w:val="000000"/>
          <w:sz w:val="40"/>
          <w:szCs w:val="40"/>
        </w:rPr>
      </w:pPr>
    </w:p>
    <w:p w14:paraId="37440887" w14:textId="77777777" w:rsidR="00D27962" w:rsidRPr="00C12664" w:rsidRDefault="00D27962" w:rsidP="00F31E7B">
      <w:pPr>
        <w:spacing w:after="0" w:line="240" w:lineRule="auto"/>
        <w:jc w:val="center"/>
        <w:rPr>
          <w:rFonts w:ascii="Times New Roman" w:hAnsi="Times New Roman" w:cs="Times New Roman"/>
          <w:b/>
          <w:bCs/>
          <w:color w:val="000000"/>
          <w:sz w:val="40"/>
          <w:szCs w:val="40"/>
          <w:u w:val="single"/>
        </w:rPr>
      </w:pPr>
      <w:r w:rsidRPr="00C12664">
        <w:rPr>
          <w:rFonts w:ascii="Times New Roman" w:hAnsi="Times New Roman" w:cs="Times New Roman"/>
          <w:b/>
          <w:bCs/>
          <w:color w:val="000000"/>
          <w:sz w:val="40"/>
          <w:szCs w:val="40"/>
          <w:u w:val="single"/>
        </w:rPr>
        <w:lastRenderedPageBreak/>
        <w:t>References</w:t>
      </w:r>
    </w:p>
    <w:p w14:paraId="4807FE28" w14:textId="77777777" w:rsidR="00D27962" w:rsidRPr="00D27962" w:rsidRDefault="00D27962" w:rsidP="00D27962">
      <w:pPr>
        <w:spacing w:after="0" w:line="240" w:lineRule="auto"/>
        <w:jc w:val="both"/>
        <w:rPr>
          <w:rFonts w:ascii="Times New Roman" w:hAnsi="Times New Roman" w:cs="Times New Roman"/>
          <w:b/>
          <w:bCs/>
          <w:color w:val="000000"/>
          <w:sz w:val="40"/>
          <w:szCs w:val="40"/>
        </w:rPr>
      </w:pPr>
    </w:p>
    <w:p w14:paraId="75AE1992" w14:textId="0A6FB5B0" w:rsidR="00D27962" w:rsidRPr="00B11C9C" w:rsidRDefault="00D27962" w:rsidP="00C12664">
      <w:pPr>
        <w:spacing w:after="0" w:line="240" w:lineRule="auto"/>
        <w:jc w:val="both"/>
        <w:rPr>
          <w:sz w:val="32"/>
          <w:szCs w:val="32"/>
        </w:rPr>
      </w:pPr>
      <w:r>
        <w:rPr>
          <w:rFonts w:ascii="Times New Roman" w:hAnsi="Times New Roman" w:cs="Times New Roman"/>
          <w:sz w:val="32"/>
          <w:szCs w:val="32"/>
        </w:rPr>
        <w:t>[</w:t>
      </w:r>
      <w:r w:rsidRPr="00B11C9C">
        <w:rPr>
          <w:rFonts w:ascii="Times New Roman" w:hAnsi="Times New Roman" w:cs="Times New Roman"/>
          <w:sz w:val="32"/>
          <w:szCs w:val="32"/>
        </w:rPr>
        <w:t>1</w:t>
      </w:r>
      <w:r>
        <w:rPr>
          <w:rFonts w:ascii="Times New Roman" w:hAnsi="Times New Roman" w:cs="Times New Roman"/>
          <w:sz w:val="32"/>
          <w:szCs w:val="32"/>
        </w:rPr>
        <w:t>]</w:t>
      </w:r>
      <w:r w:rsidRPr="00D27962">
        <w:t xml:space="preserve"> </w:t>
      </w:r>
      <w:hyperlink r:id="rId20" w:anchor="similar" w:history="1">
        <w:r w:rsidRPr="00D27962">
          <w:rPr>
            <w:rStyle w:val="Hyperlink"/>
            <w:rFonts w:ascii="Times New Roman" w:hAnsi="Times New Roman" w:cs="Times New Roman"/>
            <w:sz w:val="32"/>
            <w:szCs w:val="32"/>
          </w:rPr>
          <w:t xml:space="preserve">A secure electronic diary and data collection tool | IEEE </w:t>
        </w:r>
        <w:r w:rsidR="00392904">
          <w:rPr>
            <w:rStyle w:val="Hyperlink"/>
            <w:rFonts w:ascii="Times New Roman" w:hAnsi="Times New Roman" w:cs="Times New Roman"/>
            <w:sz w:val="32"/>
            <w:szCs w:val="32"/>
          </w:rPr>
          <w:t xml:space="preserve">  </w:t>
        </w:r>
        <w:r w:rsidRPr="00D27962">
          <w:rPr>
            <w:rStyle w:val="Hyperlink"/>
            <w:rFonts w:ascii="Times New Roman" w:hAnsi="Times New Roman" w:cs="Times New Roman"/>
            <w:sz w:val="32"/>
            <w:szCs w:val="32"/>
          </w:rPr>
          <w:t>Conference Publication | IEEE Xplore</w:t>
        </w:r>
      </w:hyperlink>
      <w:r w:rsidRPr="00B11C9C">
        <w:rPr>
          <w:sz w:val="32"/>
          <w:szCs w:val="32"/>
        </w:rPr>
        <w:t xml:space="preserve"> </w:t>
      </w:r>
    </w:p>
    <w:p w14:paraId="3317FC76" w14:textId="77777777" w:rsidR="00D27962" w:rsidRPr="00B11C9C" w:rsidRDefault="00D27962" w:rsidP="00C12664">
      <w:pPr>
        <w:spacing w:after="0" w:line="240" w:lineRule="auto"/>
        <w:jc w:val="both"/>
        <w:rPr>
          <w:rFonts w:ascii="Times New Roman" w:hAnsi="Times New Roman" w:cs="Times New Roman"/>
          <w:sz w:val="32"/>
          <w:szCs w:val="32"/>
        </w:rPr>
      </w:pPr>
    </w:p>
    <w:p w14:paraId="3A3D0F9D" w14:textId="77777777" w:rsidR="00D27962" w:rsidRDefault="00D27962" w:rsidP="00C12664">
      <w:pPr>
        <w:spacing w:after="0" w:line="240" w:lineRule="auto"/>
        <w:jc w:val="both"/>
        <w:rPr>
          <w:rFonts w:ascii="Times New Roman" w:hAnsi="Times New Roman" w:cs="Times New Roman"/>
          <w:sz w:val="32"/>
          <w:szCs w:val="32"/>
        </w:rPr>
      </w:pPr>
      <w:r>
        <w:rPr>
          <w:rFonts w:ascii="Times New Roman" w:hAnsi="Times New Roman" w:cs="Times New Roman"/>
          <w:sz w:val="32"/>
          <w:szCs w:val="32"/>
        </w:rPr>
        <w:t>[2]</w:t>
      </w:r>
      <w:r w:rsidRPr="00D27962">
        <w:t xml:space="preserve"> </w:t>
      </w:r>
      <w:hyperlink r:id="rId21" w:history="1">
        <w:r w:rsidRPr="00D27962">
          <w:rPr>
            <w:rStyle w:val="Hyperlink"/>
            <w:rFonts w:ascii="Times New Roman" w:hAnsi="Times New Roman" w:cs="Times New Roman"/>
            <w:sz w:val="32"/>
            <w:szCs w:val="32"/>
          </w:rPr>
          <w:t>Create and run your first Python project | PyCharm Documentation (jetbrains.com)</w:t>
        </w:r>
      </w:hyperlink>
    </w:p>
    <w:p w14:paraId="538CBE38" w14:textId="77777777" w:rsidR="00C12664" w:rsidRPr="00D27962" w:rsidRDefault="00C12664" w:rsidP="00C12664">
      <w:pPr>
        <w:spacing w:after="0" w:line="240" w:lineRule="auto"/>
        <w:jc w:val="both"/>
        <w:rPr>
          <w:rFonts w:ascii="Times New Roman" w:hAnsi="Times New Roman" w:cs="Times New Roman"/>
          <w:sz w:val="32"/>
          <w:szCs w:val="32"/>
        </w:rPr>
      </w:pPr>
    </w:p>
    <w:p w14:paraId="596A4F6C" w14:textId="77777777" w:rsidR="00D27962" w:rsidRDefault="00D27962" w:rsidP="00C12664">
      <w:pPr>
        <w:spacing w:after="0" w:line="240" w:lineRule="auto"/>
        <w:jc w:val="both"/>
        <w:rPr>
          <w:rFonts w:ascii="Times New Roman" w:hAnsi="Times New Roman" w:cs="Times New Roman"/>
          <w:sz w:val="32"/>
          <w:szCs w:val="32"/>
        </w:rPr>
      </w:pPr>
      <w:r>
        <w:rPr>
          <w:rFonts w:ascii="Times New Roman" w:hAnsi="Times New Roman" w:cs="Times New Roman"/>
          <w:sz w:val="32"/>
          <w:szCs w:val="32"/>
        </w:rPr>
        <w:t>[3]</w:t>
      </w:r>
      <w:r w:rsidRPr="00D27962">
        <w:t xml:space="preserve"> </w:t>
      </w:r>
      <w:hyperlink r:id="rId22" w:history="1">
        <w:r w:rsidRPr="00D27962">
          <w:rPr>
            <w:rStyle w:val="Hyperlink"/>
            <w:rFonts w:ascii="Times New Roman" w:hAnsi="Times New Roman" w:cs="Times New Roman"/>
            <w:sz w:val="32"/>
            <w:szCs w:val="32"/>
          </w:rPr>
          <w:t>IEEE Digital Diary.docx (engpaper.com)</w:t>
        </w:r>
      </w:hyperlink>
    </w:p>
    <w:p w14:paraId="5E75BD58" w14:textId="77777777" w:rsidR="00C12664" w:rsidRPr="00D27962" w:rsidRDefault="00C12664" w:rsidP="00C12664">
      <w:pPr>
        <w:spacing w:after="0" w:line="240" w:lineRule="auto"/>
        <w:jc w:val="both"/>
        <w:rPr>
          <w:rFonts w:ascii="Times New Roman" w:hAnsi="Times New Roman" w:cs="Times New Roman"/>
          <w:b/>
          <w:bCs/>
          <w:i/>
          <w:iCs/>
          <w:color w:val="000000"/>
          <w:sz w:val="28"/>
          <w:szCs w:val="28"/>
        </w:rPr>
      </w:pPr>
    </w:p>
    <w:p w14:paraId="65EDD460" w14:textId="77777777" w:rsidR="00D27962" w:rsidRDefault="00D27962" w:rsidP="00C12664">
      <w:pPr>
        <w:spacing w:after="0" w:line="240" w:lineRule="auto"/>
        <w:jc w:val="both"/>
        <w:rPr>
          <w:rFonts w:ascii="Times New Roman" w:hAnsi="Times New Roman" w:cs="Times New Roman"/>
          <w:sz w:val="32"/>
          <w:szCs w:val="32"/>
        </w:rPr>
      </w:pPr>
      <w:r w:rsidRPr="00D27962">
        <w:rPr>
          <w:rFonts w:ascii="Times New Roman" w:hAnsi="Times New Roman" w:cs="Times New Roman"/>
          <w:color w:val="000000"/>
          <w:sz w:val="32"/>
          <w:szCs w:val="32"/>
        </w:rPr>
        <w:t>[4]</w:t>
      </w:r>
      <w:hyperlink r:id="rId23" w:history="1">
        <w:r w:rsidRPr="00D27962">
          <w:rPr>
            <w:rStyle w:val="Hyperlink"/>
            <w:rFonts w:ascii="Times New Roman" w:hAnsi="Times New Roman" w:cs="Times New Roman"/>
            <w:sz w:val="32"/>
            <w:szCs w:val="32"/>
          </w:rPr>
          <w:t>How to Build your own website using Django in Python (tutorialspoint.com)</w:t>
        </w:r>
      </w:hyperlink>
    </w:p>
    <w:p w14:paraId="6FF946EE" w14:textId="77777777" w:rsidR="00C12664" w:rsidRDefault="00C12664" w:rsidP="00C12664">
      <w:pPr>
        <w:spacing w:after="0" w:line="240" w:lineRule="auto"/>
        <w:jc w:val="both"/>
        <w:rPr>
          <w:sz w:val="32"/>
          <w:szCs w:val="32"/>
        </w:rPr>
      </w:pPr>
    </w:p>
    <w:p w14:paraId="4923136B" w14:textId="77777777" w:rsidR="00D27962" w:rsidRPr="00B11C9C" w:rsidRDefault="00D27962" w:rsidP="00C12664">
      <w:pPr>
        <w:spacing w:after="0" w:line="240" w:lineRule="auto"/>
        <w:jc w:val="both"/>
        <w:rPr>
          <w:sz w:val="32"/>
          <w:szCs w:val="32"/>
        </w:rPr>
      </w:pPr>
      <w:r>
        <w:rPr>
          <w:sz w:val="32"/>
          <w:szCs w:val="32"/>
        </w:rPr>
        <w:t>[5]</w:t>
      </w:r>
      <w:r w:rsidRPr="00D27962">
        <w:rPr>
          <w:rFonts w:ascii="Times New Roman" w:hAnsi="Times New Roman" w:cs="Times New Roman"/>
          <w:sz w:val="32"/>
          <w:szCs w:val="32"/>
        </w:rPr>
        <w:t xml:space="preserve"> </w:t>
      </w:r>
      <w:hyperlink r:id="rId24" w:history="1">
        <w:r w:rsidRPr="00D27962">
          <w:rPr>
            <w:rStyle w:val="Hyperlink"/>
            <w:rFonts w:ascii="Times New Roman" w:hAnsi="Times New Roman" w:cs="Times New Roman"/>
            <w:sz w:val="32"/>
            <w:szCs w:val="32"/>
          </w:rPr>
          <w:t>Adding CSS styling to your website (pythonhow.com)</w:t>
        </w:r>
      </w:hyperlink>
    </w:p>
    <w:p w14:paraId="61ACCC8E" w14:textId="77777777" w:rsidR="00D27962" w:rsidRPr="00AD558F" w:rsidRDefault="00D27962" w:rsidP="00C12664">
      <w:pPr>
        <w:spacing w:after="0" w:line="100" w:lineRule="atLeast"/>
        <w:jc w:val="both"/>
        <w:rPr>
          <w:rFonts w:ascii="Times New Roman" w:hAnsi="Times New Roman"/>
          <w:b/>
          <w:bCs/>
          <w:color w:val="000000"/>
          <w:sz w:val="40"/>
          <w:szCs w:val="40"/>
        </w:rPr>
      </w:pPr>
    </w:p>
    <w:sectPr w:rsidR="00D27962" w:rsidRPr="00AD558F" w:rsidSect="00093D7D">
      <w:pgSz w:w="11906" w:h="16838"/>
      <w:pgMar w:top="1567" w:right="1567" w:bottom="1567" w:left="1567" w:header="720" w:footer="720" w:gutter="0"/>
      <w:cols w:space="720"/>
      <w:docGrid w:linePitch="60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DD2D4" w14:textId="77777777" w:rsidR="000A5FCC" w:rsidRDefault="000A5FCC" w:rsidP="00264904">
      <w:pPr>
        <w:spacing w:after="0" w:line="240" w:lineRule="auto"/>
      </w:pPr>
      <w:r>
        <w:separator/>
      </w:r>
    </w:p>
  </w:endnote>
  <w:endnote w:type="continuationSeparator" w:id="0">
    <w:p w14:paraId="2CA84146" w14:textId="77777777" w:rsidR="000A5FCC" w:rsidRDefault="000A5FCC" w:rsidP="00264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SimSun"/>
    <w:charset w:val="86"/>
    <w:family w:val="roman"/>
    <w:pitch w:val="variable"/>
    <w:sig w:usb0="A00002BF" w:usb1="18CF7CFA" w:usb2="00000016" w:usb3="00000000" w:csb0="00040000" w:csb1="00000000"/>
  </w:font>
  <w:font w:name="OpenSymbol">
    <w:altName w:val="Yu Gothic"/>
    <w:charset w:val="8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jaVu Sans">
    <w:altName w:val="Yu Gothic"/>
    <w:charset w:val="80"/>
    <w:family w:val="auto"/>
    <w:pitch w:val="variable"/>
  </w:font>
  <w:font w:name="ff5">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86DDC" w14:textId="77777777" w:rsidR="000A5FCC" w:rsidRDefault="000A5FCC" w:rsidP="00264904">
      <w:pPr>
        <w:spacing w:after="0" w:line="240" w:lineRule="auto"/>
      </w:pPr>
      <w:r>
        <w:separator/>
      </w:r>
    </w:p>
  </w:footnote>
  <w:footnote w:type="continuationSeparator" w:id="0">
    <w:p w14:paraId="4A9F337B" w14:textId="77777777" w:rsidR="000A5FCC" w:rsidRDefault="000A5FCC" w:rsidP="002649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210"/>
        </w:tabs>
        <w:ind w:left="121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 w15:restartNumberingAfterBreak="0">
    <w:nsid w:val="00000003"/>
    <w:multiLevelType w:val="multilevel"/>
    <w:tmpl w:val="0000000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3AA3A92"/>
    <w:multiLevelType w:val="hybridMultilevel"/>
    <w:tmpl w:val="50DA3C8E"/>
    <w:lvl w:ilvl="0" w:tplc="8D54751A">
      <w:start w:val="1"/>
      <w:numFmt w:val="bullet"/>
      <w:lvlText w:val=""/>
      <w:lvlJc w:val="left"/>
      <w:pPr>
        <w:ind w:left="72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C9376B"/>
    <w:multiLevelType w:val="hybridMultilevel"/>
    <w:tmpl w:val="60CE2662"/>
    <w:lvl w:ilvl="0" w:tplc="FA6456C4">
      <w:start w:val="1"/>
      <w:numFmt w:val="bullet"/>
      <w:lvlText w:val=""/>
      <w:lvlJc w:val="left"/>
      <w:pPr>
        <w:tabs>
          <w:tab w:val="num" w:pos="720"/>
        </w:tabs>
        <w:ind w:left="720" w:hanging="360"/>
      </w:pPr>
      <w:rPr>
        <w:rFonts w:ascii="Wingdings" w:hAnsi="Wingdings" w:hint="default"/>
      </w:rPr>
    </w:lvl>
    <w:lvl w:ilvl="1" w:tplc="1C925C1E" w:tentative="1">
      <w:start w:val="1"/>
      <w:numFmt w:val="bullet"/>
      <w:lvlText w:val=""/>
      <w:lvlJc w:val="left"/>
      <w:pPr>
        <w:tabs>
          <w:tab w:val="num" w:pos="1440"/>
        </w:tabs>
        <w:ind w:left="1440" w:hanging="360"/>
      </w:pPr>
      <w:rPr>
        <w:rFonts w:ascii="Wingdings" w:hAnsi="Wingdings" w:hint="default"/>
      </w:rPr>
    </w:lvl>
    <w:lvl w:ilvl="2" w:tplc="7A848710" w:tentative="1">
      <w:start w:val="1"/>
      <w:numFmt w:val="bullet"/>
      <w:lvlText w:val=""/>
      <w:lvlJc w:val="left"/>
      <w:pPr>
        <w:tabs>
          <w:tab w:val="num" w:pos="2160"/>
        </w:tabs>
        <w:ind w:left="2160" w:hanging="360"/>
      </w:pPr>
      <w:rPr>
        <w:rFonts w:ascii="Wingdings" w:hAnsi="Wingdings" w:hint="default"/>
      </w:rPr>
    </w:lvl>
    <w:lvl w:ilvl="3" w:tplc="00C03426" w:tentative="1">
      <w:start w:val="1"/>
      <w:numFmt w:val="bullet"/>
      <w:lvlText w:val=""/>
      <w:lvlJc w:val="left"/>
      <w:pPr>
        <w:tabs>
          <w:tab w:val="num" w:pos="2880"/>
        </w:tabs>
        <w:ind w:left="2880" w:hanging="360"/>
      </w:pPr>
      <w:rPr>
        <w:rFonts w:ascii="Wingdings" w:hAnsi="Wingdings" w:hint="default"/>
      </w:rPr>
    </w:lvl>
    <w:lvl w:ilvl="4" w:tplc="224E7BA8" w:tentative="1">
      <w:start w:val="1"/>
      <w:numFmt w:val="bullet"/>
      <w:lvlText w:val=""/>
      <w:lvlJc w:val="left"/>
      <w:pPr>
        <w:tabs>
          <w:tab w:val="num" w:pos="3600"/>
        </w:tabs>
        <w:ind w:left="3600" w:hanging="360"/>
      </w:pPr>
      <w:rPr>
        <w:rFonts w:ascii="Wingdings" w:hAnsi="Wingdings" w:hint="default"/>
      </w:rPr>
    </w:lvl>
    <w:lvl w:ilvl="5" w:tplc="76367662" w:tentative="1">
      <w:start w:val="1"/>
      <w:numFmt w:val="bullet"/>
      <w:lvlText w:val=""/>
      <w:lvlJc w:val="left"/>
      <w:pPr>
        <w:tabs>
          <w:tab w:val="num" w:pos="4320"/>
        </w:tabs>
        <w:ind w:left="4320" w:hanging="360"/>
      </w:pPr>
      <w:rPr>
        <w:rFonts w:ascii="Wingdings" w:hAnsi="Wingdings" w:hint="default"/>
      </w:rPr>
    </w:lvl>
    <w:lvl w:ilvl="6" w:tplc="F0EC4122" w:tentative="1">
      <w:start w:val="1"/>
      <w:numFmt w:val="bullet"/>
      <w:lvlText w:val=""/>
      <w:lvlJc w:val="left"/>
      <w:pPr>
        <w:tabs>
          <w:tab w:val="num" w:pos="5040"/>
        </w:tabs>
        <w:ind w:left="5040" w:hanging="360"/>
      </w:pPr>
      <w:rPr>
        <w:rFonts w:ascii="Wingdings" w:hAnsi="Wingdings" w:hint="default"/>
      </w:rPr>
    </w:lvl>
    <w:lvl w:ilvl="7" w:tplc="4A10D216" w:tentative="1">
      <w:start w:val="1"/>
      <w:numFmt w:val="bullet"/>
      <w:lvlText w:val=""/>
      <w:lvlJc w:val="left"/>
      <w:pPr>
        <w:tabs>
          <w:tab w:val="num" w:pos="5760"/>
        </w:tabs>
        <w:ind w:left="5760" w:hanging="360"/>
      </w:pPr>
      <w:rPr>
        <w:rFonts w:ascii="Wingdings" w:hAnsi="Wingdings" w:hint="default"/>
      </w:rPr>
    </w:lvl>
    <w:lvl w:ilvl="8" w:tplc="125E125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60653D8"/>
    <w:multiLevelType w:val="hybridMultilevel"/>
    <w:tmpl w:val="8E469F8C"/>
    <w:lvl w:ilvl="0" w:tplc="F3EEBB66">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B153386"/>
    <w:multiLevelType w:val="hybridMultilevel"/>
    <w:tmpl w:val="BCD001A6"/>
    <w:lvl w:ilvl="0" w:tplc="932C9108">
      <w:start w:val="1"/>
      <w:numFmt w:val="bullet"/>
      <w:lvlText w:val=""/>
      <w:lvlJc w:val="left"/>
      <w:pPr>
        <w:tabs>
          <w:tab w:val="num" w:pos="720"/>
        </w:tabs>
        <w:ind w:left="720" w:hanging="360"/>
      </w:pPr>
      <w:rPr>
        <w:rFonts w:ascii="Wingdings" w:hAnsi="Wingdings" w:hint="default"/>
      </w:rPr>
    </w:lvl>
    <w:lvl w:ilvl="1" w:tplc="6472F80E" w:tentative="1">
      <w:start w:val="1"/>
      <w:numFmt w:val="bullet"/>
      <w:lvlText w:val=""/>
      <w:lvlJc w:val="left"/>
      <w:pPr>
        <w:tabs>
          <w:tab w:val="num" w:pos="1440"/>
        </w:tabs>
        <w:ind w:left="1440" w:hanging="360"/>
      </w:pPr>
      <w:rPr>
        <w:rFonts w:ascii="Wingdings" w:hAnsi="Wingdings" w:hint="default"/>
      </w:rPr>
    </w:lvl>
    <w:lvl w:ilvl="2" w:tplc="E4148D94" w:tentative="1">
      <w:start w:val="1"/>
      <w:numFmt w:val="bullet"/>
      <w:lvlText w:val=""/>
      <w:lvlJc w:val="left"/>
      <w:pPr>
        <w:tabs>
          <w:tab w:val="num" w:pos="2160"/>
        </w:tabs>
        <w:ind w:left="2160" w:hanging="360"/>
      </w:pPr>
      <w:rPr>
        <w:rFonts w:ascii="Wingdings" w:hAnsi="Wingdings" w:hint="default"/>
      </w:rPr>
    </w:lvl>
    <w:lvl w:ilvl="3" w:tplc="CD061C62" w:tentative="1">
      <w:start w:val="1"/>
      <w:numFmt w:val="bullet"/>
      <w:lvlText w:val=""/>
      <w:lvlJc w:val="left"/>
      <w:pPr>
        <w:tabs>
          <w:tab w:val="num" w:pos="2880"/>
        </w:tabs>
        <w:ind w:left="2880" w:hanging="360"/>
      </w:pPr>
      <w:rPr>
        <w:rFonts w:ascii="Wingdings" w:hAnsi="Wingdings" w:hint="default"/>
      </w:rPr>
    </w:lvl>
    <w:lvl w:ilvl="4" w:tplc="27D6B446" w:tentative="1">
      <w:start w:val="1"/>
      <w:numFmt w:val="bullet"/>
      <w:lvlText w:val=""/>
      <w:lvlJc w:val="left"/>
      <w:pPr>
        <w:tabs>
          <w:tab w:val="num" w:pos="3600"/>
        </w:tabs>
        <w:ind w:left="3600" w:hanging="360"/>
      </w:pPr>
      <w:rPr>
        <w:rFonts w:ascii="Wingdings" w:hAnsi="Wingdings" w:hint="default"/>
      </w:rPr>
    </w:lvl>
    <w:lvl w:ilvl="5" w:tplc="5C48B778" w:tentative="1">
      <w:start w:val="1"/>
      <w:numFmt w:val="bullet"/>
      <w:lvlText w:val=""/>
      <w:lvlJc w:val="left"/>
      <w:pPr>
        <w:tabs>
          <w:tab w:val="num" w:pos="4320"/>
        </w:tabs>
        <w:ind w:left="4320" w:hanging="360"/>
      </w:pPr>
      <w:rPr>
        <w:rFonts w:ascii="Wingdings" w:hAnsi="Wingdings" w:hint="default"/>
      </w:rPr>
    </w:lvl>
    <w:lvl w:ilvl="6" w:tplc="190675DC" w:tentative="1">
      <w:start w:val="1"/>
      <w:numFmt w:val="bullet"/>
      <w:lvlText w:val=""/>
      <w:lvlJc w:val="left"/>
      <w:pPr>
        <w:tabs>
          <w:tab w:val="num" w:pos="5040"/>
        </w:tabs>
        <w:ind w:left="5040" w:hanging="360"/>
      </w:pPr>
      <w:rPr>
        <w:rFonts w:ascii="Wingdings" w:hAnsi="Wingdings" w:hint="default"/>
      </w:rPr>
    </w:lvl>
    <w:lvl w:ilvl="7" w:tplc="1BE23014" w:tentative="1">
      <w:start w:val="1"/>
      <w:numFmt w:val="bullet"/>
      <w:lvlText w:val=""/>
      <w:lvlJc w:val="left"/>
      <w:pPr>
        <w:tabs>
          <w:tab w:val="num" w:pos="5760"/>
        </w:tabs>
        <w:ind w:left="5760" w:hanging="360"/>
      </w:pPr>
      <w:rPr>
        <w:rFonts w:ascii="Wingdings" w:hAnsi="Wingdings" w:hint="default"/>
      </w:rPr>
    </w:lvl>
    <w:lvl w:ilvl="8" w:tplc="D486A5B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8395CD5"/>
    <w:multiLevelType w:val="hybridMultilevel"/>
    <w:tmpl w:val="4EBCFC68"/>
    <w:lvl w:ilvl="0" w:tplc="AFACED76">
      <w:start w:val="1"/>
      <w:numFmt w:val="bullet"/>
      <w:lvlText w:val=""/>
      <w:lvlJc w:val="left"/>
      <w:pPr>
        <w:tabs>
          <w:tab w:val="num" w:pos="720"/>
        </w:tabs>
        <w:ind w:left="720" w:hanging="360"/>
      </w:pPr>
      <w:rPr>
        <w:rFonts w:ascii="Wingdings" w:hAnsi="Wingdings" w:hint="default"/>
      </w:rPr>
    </w:lvl>
    <w:lvl w:ilvl="1" w:tplc="4A12E4CE" w:tentative="1">
      <w:start w:val="1"/>
      <w:numFmt w:val="bullet"/>
      <w:lvlText w:val=""/>
      <w:lvlJc w:val="left"/>
      <w:pPr>
        <w:tabs>
          <w:tab w:val="num" w:pos="1440"/>
        </w:tabs>
        <w:ind w:left="1440" w:hanging="360"/>
      </w:pPr>
      <w:rPr>
        <w:rFonts w:ascii="Wingdings" w:hAnsi="Wingdings" w:hint="default"/>
      </w:rPr>
    </w:lvl>
    <w:lvl w:ilvl="2" w:tplc="6D9C6AD8" w:tentative="1">
      <w:start w:val="1"/>
      <w:numFmt w:val="bullet"/>
      <w:lvlText w:val=""/>
      <w:lvlJc w:val="left"/>
      <w:pPr>
        <w:tabs>
          <w:tab w:val="num" w:pos="2160"/>
        </w:tabs>
        <w:ind w:left="2160" w:hanging="360"/>
      </w:pPr>
      <w:rPr>
        <w:rFonts w:ascii="Wingdings" w:hAnsi="Wingdings" w:hint="default"/>
      </w:rPr>
    </w:lvl>
    <w:lvl w:ilvl="3" w:tplc="4150EEE6" w:tentative="1">
      <w:start w:val="1"/>
      <w:numFmt w:val="bullet"/>
      <w:lvlText w:val=""/>
      <w:lvlJc w:val="left"/>
      <w:pPr>
        <w:tabs>
          <w:tab w:val="num" w:pos="2880"/>
        </w:tabs>
        <w:ind w:left="2880" w:hanging="360"/>
      </w:pPr>
      <w:rPr>
        <w:rFonts w:ascii="Wingdings" w:hAnsi="Wingdings" w:hint="default"/>
      </w:rPr>
    </w:lvl>
    <w:lvl w:ilvl="4" w:tplc="A064C4D4" w:tentative="1">
      <w:start w:val="1"/>
      <w:numFmt w:val="bullet"/>
      <w:lvlText w:val=""/>
      <w:lvlJc w:val="left"/>
      <w:pPr>
        <w:tabs>
          <w:tab w:val="num" w:pos="3600"/>
        </w:tabs>
        <w:ind w:left="3600" w:hanging="360"/>
      </w:pPr>
      <w:rPr>
        <w:rFonts w:ascii="Wingdings" w:hAnsi="Wingdings" w:hint="default"/>
      </w:rPr>
    </w:lvl>
    <w:lvl w:ilvl="5" w:tplc="891C93FE" w:tentative="1">
      <w:start w:val="1"/>
      <w:numFmt w:val="bullet"/>
      <w:lvlText w:val=""/>
      <w:lvlJc w:val="left"/>
      <w:pPr>
        <w:tabs>
          <w:tab w:val="num" w:pos="4320"/>
        </w:tabs>
        <w:ind w:left="4320" w:hanging="360"/>
      </w:pPr>
      <w:rPr>
        <w:rFonts w:ascii="Wingdings" w:hAnsi="Wingdings" w:hint="default"/>
      </w:rPr>
    </w:lvl>
    <w:lvl w:ilvl="6" w:tplc="E214B262" w:tentative="1">
      <w:start w:val="1"/>
      <w:numFmt w:val="bullet"/>
      <w:lvlText w:val=""/>
      <w:lvlJc w:val="left"/>
      <w:pPr>
        <w:tabs>
          <w:tab w:val="num" w:pos="5040"/>
        </w:tabs>
        <w:ind w:left="5040" w:hanging="360"/>
      </w:pPr>
      <w:rPr>
        <w:rFonts w:ascii="Wingdings" w:hAnsi="Wingdings" w:hint="default"/>
      </w:rPr>
    </w:lvl>
    <w:lvl w:ilvl="7" w:tplc="11D0AF00" w:tentative="1">
      <w:start w:val="1"/>
      <w:numFmt w:val="bullet"/>
      <w:lvlText w:val=""/>
      <w:lvlJc w:val="left"/>
      <w:pPr>
        <w:tabs>
          <w:tab w:val="num" w:pos="5760"/>
        </w:tabs>
        <w:ind w:left="5760" w:hanging="360"/>
      </w:pPr>
      <w:rPr>
        <w:rFonts w:ascii="Wingdings" w:hAnsi="Wingdings" w:hint="default"/>
      </w:rPr>
    </w:lvl>
    <w:lvl w:ilvl="8" w:tplc="4866F24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C8348D6"/>
    <w:multiLevelType w:val="hybridMultilevel"/>
    <w:tmpl w:val="E89A0C4E"/>
    <w:lvl w:ilvl="0" w:tplc="6798A5D4">
      <w:start w:val="1"/>
      <w:numFmt w:val="bullet"/>
      <w:lvlText w:val=""/>
      <w:lvlJc w:val="left"/>
      <w:pPr>
        <w:tabs>
          <w:tab w:val="num" w:pos="720"/>
        </w:tabs>
        <w:ind w:left="720" w:hanging="360"/>
      </w:pPr>
      <w:rPr>
        <w:rFonts w:ascii="Wingdings" w:hAnsi="Wingdings" w:hint="default"/>
      </w:rPr>
    </w:lvl>
    <w:lvl w:ilvl="1" w:tplc="572A6E56">
      <w:start w:val="1"/>
      <w:numFmt w:val="bullet"/>
      <w:lvlText w:val=""/>
      <w:lvlJc w:val="left"/>
      <w:pPr>
        <w:tabs>
          <w:tab w:val="num" w:pos="1440"/>
        </w:tabs>
        <w:ind w:left="1440" w:hanging="360"/>
      </w:pPr>
      <w:rPr>
        <w:rFonts w:ascii="Wingdings" w:hAnsi="Wingdings" w:hint="default"/>
      </w:rPr>
    </w:lvl>
    <w:lvl w:ilvl="2" w:tplc="56C2ADE4" w:tentative="1">
      <w:start w:val="1"/>
      <w:numFmt w:val="bullet"/>
      <w:lvlText w:val=""/>
      <w:lvlJc w:val="left"/>
      <w:pPr>
        <w:tabs>
          <w:tab w:val="num" w:pos="2160"/>
        </w:tabs>
        <w:ind w:left="2160" w:hanging="360"/>
      </w:pPr>
      <w:rPr>
        <w:rFonts w:ascii="Wingdings" w:hAnsi="Wingdings" w:hint="default"/>
      </w:rPr>
    </w:lvl>
    <w:lvl w:ilvl="3" w:tplc="7F60062C" w:tentative="1">
      <w:start w:val="1"/>
      <w:numFmt w:val="bullet"/>
      <w:lvlText w:val=""/>
      <w:lvlJc w:val="left"/>
      <w:pPr>
        <w:tabs>
          <w:tab w:val="num" w:pos="2880"/>
        </w:tabs>
        <w:ind w:left="2880" w:hanging="360"/>
      </w:pPr>
      <w:rPr>
        <w:rFonts w:ascii="Wingdings" w:hAnsi="Wingdings" w:hint="default"/>
      </w:rPr>
    </w:lvl>
    <w:lvl w:ilvl="4" w:tplc="3B1AA100" w:tentative="1">
      <w:start w:val="1"/>
      <w:numFmt w:val="bullet"/>
      <w:lvlText w:val=""/>
      <w:lvlJc w:val="left"/>
      <w:pPr>
        <w:tabs>
          <w:tab w:val="num" w:pos="3600"/>
        </w:tabs>
        <w:ind w:left="3600" w:hanging="360"/>
      </w:pPr>
      <w:rPr>
        <w:rFonts w:ascii="Wingdings" w:hAnsi="Wingdings" w:hint="default"/>
      </w:rPr>
    </w:lvl>
    <w:lvl w:ilvl="5" w:tplc="116CC7AE" w:tentative="1">
      <w:start w:val="1"/>
      <w:numFmt w:val="bullet"/>
      <w:lvlText w:val=""/>
      <w:lvlJc w:val="left"/>
      <w:pPr>
        <w:tabs>
          <w:tab w:val="num" w:pos="4320"/>
        </w:tabs>
        <w:ind w:left="4320" w:hanging="360"/>
      </w:pPr>
      <w:rPr>
        <w:rFonts w:ascii="Wingdings" w:hAnsi="Wingdings" w:hint="default"/>
      </w:rPr>
    </w:lvl>
    <w:lvl w:ilvl="6" w:tplc="D53C0C4A" w:tentative="1">
      <w:start w:val="1"/>
      <w:numFmt w:val="bullet"/>
      <w:lvlText w:val=""/>
      <w:lvlJc w:val="left"/>
      <w:pPr>
        <w:tabs>
          <w:tab w:val="num" w:pos="5040"/>
        </w:tabs>
        <w:ind w:left="5040" w:hanging="360"/>
      </w:pPr>
      <w:rPr>
        <w:rFonts w:ascii="Wingdings" w:hAnsi="Wingdings" w:hint="default"/>
      </w:rPr>
    </w:lvl>
    <w:lvl w:ilvl="7" w:tplc="F8126DD4" w:tentative="1">
      <w:start w:val="1"/>
      <w:numFmt w:val="bullet"/>
      <w:lvlText w:val=""/>
      <w:lvlJc w:val="left"/>
      <w:pPr>
        <w:tabs>
          <w:tab w:val="num" w:pos="5760"/>
        </w:tabs>
        <w:ind w:left="5760" w:hanging="360"/>
      </w:pPr>
      <w:rPr>
        <w:rFonts w:ascii="Wingdings" w:hAnsi="Wingdings" w:hint="default"/>
      </w:rPr>
    </w:lvl>
    <w:lvl w:ilvl="8" w:tplc="D00632E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62B3CEF"/>
    <w:multiLevelType w:val="hybridMultilevel"/>
    <w:tmpl w:val="E772856C"/>
    <w:lvl w:ilvl="0" w:tplc="FFFFFFFF">
      <w:start w:val="1"/>
      <w:numFmt w:val="bullet"/>
      <w:lvlText w:val=""/>
      <w:lvlJc w:val="left"/>
      <w:pPr>
        <w:ind w:left="720" w:hanging="360"/>
      </w:pPr>
      <w:rPr>
        <w:rFonts w:ascii="Wingdings" w:hAnsi="Wingdings" w:hint="default"/>
      </w:rPr>
    </w:lvl>
    <w:lvl w:ilvl="1" w:tplc="F3EEBB66">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A9409DA"/>
    <w:multiLevelType w:val="hybridMultilevel"/>
    <w:tmpl w:val="35E640E0"/>
    <w:lvl w:ilvl="0" w:tplc="F3EEBB66">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B6B27C0"/>
    <w:multiLevelType w:val="multilevel"/>
    <w:tmpl w:val="DADCE02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3C75257A"/>
    <w:multiLevelType w:val="hybridMultilevel"/>
    <w:tmpl w:val="C7D27B5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2367C7"/>
    <w:multiLevelType w:val="hybridMultilevel"/>
    <w:tmpl w:val="2D64A12E"/>
    <w:lvl w:ilvl="0" w:tplc="F3EEBB66">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D2F4140"/>
    <w:multiLevelType w:val="hybridMultilevel"/>
    <w:tmpl w:val="DA3CEA52"/>
    <w:lvl w:ilvl="0" w:tplc="F3EEBB66">
      <w:start w:val="1"/>
      <w:numFmt w:val="bullet"/>
      <w:lvlText w:val=""/>
      <w:lvlJc w:val="left"/>
      <w:pPr>
        <w:tabs>
          <w:tab w:val="num" w:pos="720"/>
        </w:tabs>
        <w:ind w:left="720" w:hanging="360"/>
      </w:pPr>
      <w:rPr>
        <w:rFonts w:ascii="Wingdings" w:hAnsi="Wingdings" w:hint="default"/>
      </w:rPr>
    </w:lvl>
    <w:lvl w:ilvl="1" w:tplc="B5CAAEF6" w:tentative="1">
      <w:start w:val="1"/>
      <w:numFmt w:val="bullet"/>
      <w:lvlText w:val=""/>
      <w:lvlJc w:val="left"/>
      <w:pPr>
        <w:tabs>
          <w:tab w:val="num" w:pos="1440"/>
        </w:tabs>
        <w:ind w:left="1440" w:hanging="360"/>
      </w:pPr>
      <w:rPr>
        <w:rFonts w:ascii="Wingdings" w:hAnsi="Wingdings" w:hint="default"/>
      </w:rPr>
    </w:lvl>
    <w:lvl w:ilvl="2" w:tplc="B3D68EF2" w:tentative="1">
      <w:start w:val="1"/>
      <w:numFmt w:val="bullet"/>
      <w:lvlText w:val=""/>
      <w:lvlJc w:val="left"/>
      <w:pPr>
        <w:tabs>
          <w:tab w:val="num" w:pos="2160"/>
        </w:tabs>
        <w:ind w:left="2160" w:hanging="360"/>
      </w:pPr>
      <w:rPr>
        <w:rFonts w:ascii="Wingdings" w:hAnsi="Wingdings" w:hint="default"/>
      </w:rPr>
    </w:lvl>
    <w:lvl w:ilvl="3" w:tplc="82AC65EA" w:tentative="1">
      <w:start w:val="1"/>
      <w:numFmt w:val="bullet"/>
      <w:lvlText w:val=""/>
      <w:lvlJc w:val="left"/>
      <w:pPr>
        <w:tabs>
          <w:tab w:val="num" w:pos="2880"/>
        </w:tabs>
        <w:ind w:left="2880" w:hanging="360"/>
      </w:pPr>
      <w:rPr>
        <w:rFonts w:ascii="Wingdings" w:hAnsi="Wingdings" w:hint="default"/>
      </w:rPr>
    </w:lvl>
    <w:lvl w:ilvl="4" w:tplc="5EF8ED52" w:tentative="1">
      <w:start w:val="1"/>
      <w:numFmt w:val="bullet"/>
      <w:lvlText w:val=""/>
      <w:lvlJc w:val="left"/>
      <w:pPr>
        <w:tabs>
          <w:tab w:val="num" w:pos="3600"/>
        </w:tabs>
        <w:ind w:left="3600" w:hanging="360"/>
      </w:pPr>
      <w:rPr>
        <w:rFonts w:ascii="Wingdings" w:hAnsi="Wingdings" w:hint="default"/>
      </w:rPr>
    </w:lvl>
    <w:lvl w:ilvl="5" w:tplc="EC66AC02" w:tentative="1">
      <w:start w:val="1"/>
      <w:numFmt w:val="bullet"/>
      <w:lvlText w:val=""/>
      <w:lvlJc w:val="left"/>
      <w:pPr>
        <w:tabs>
          <w:tab w:val="num" w:pos="4320"/>
        </w:tabs>
        <w:ind w:left="4320" w:hanging="360"/>
      </w:pPr>
      <w:rPr>
        <w:rFonts w:ascii="Wingdings" w:hAnsi="Wingdings" w:hint="default"/>
      </w:rPr>
    </w:lvl>
    <w:lvl w:ilvl="6" w:tplc="44AE26B2" w:tentative="1">
      <w:start w:val="1"/>
      <w:numFmt w:val="bullet"/>
      <w:lvlText w:val=""/>
      <w:lvlJc w:val="left"/>
      <w:pPr>
        <w:tabs>
          <w:tab w:val="num" w:pos="5040"/>
        </w:tabs>
        <w:ind w:left="5040" w:hanging="360"/>
      </w:pPr>
      <w:rPr>
        <w:rFonts w:ascii="Wingdings" w:hAnsi="Wingdings" w:hint="default"/>
      </w:rPr>
    </w:lvl>
    <w:lvl w:ilvl="7" w:tplc="DB8C40B4" w:tentative="1">
      <w:start w:val="1"/>
      <w:numFmt w:val="bullet"/>
      <w:lvlText w:val=""/>
      <w:lvlJc w:val="left"/>
      <w:pPr>
        <w:tabs>
          <w:tab w:val="num" w:pos="5760"/>
        </w:tabs>
        <w:ind w:left="5760" w:hanging="360"/>
      </w:pPr>
      <w:rPr>
        <w:rFonts w:ascii="Wingdings" w:hAnsi="Wingdings" w:hint="default"/>
      </w:rPr>
    </w:lvl>
    <w:lvl w:ilvl="8" w:tplc="B5CA747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6D7695D"/>
    <w:multiLevelType w:val="hybridMultilevel"/>
    <w:tmpl w:val="E110D41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F09581C"/>
    <w:multiLevelType w:val="hybridMultilevel"/>
    <w:tmpl w:val="00201396"/>
    <w:lvl w:ilvl="0" w:tplc="40090005">
      <w:start w:val="1"/>
      <w:numFmt w:val="bullet"/>
      <w:lvlText w:val=""/>
      <w:lvlJc w:val="left"/>
      <w:pPr>
        <w:ind w:left="1523" w:hanging="360"/>
      </w:pPr>
      <w:rPr>
        <w:rFonts w:ascii="Wingdings" w:hAnsi="Wingdings" w:hint="default"/>
      </w:rPr>
    </w:lvl>
    <w:lvl w:ilvl="1" w:tplc="40090003" w:tentative="1">
      <w:start w:val="1"/>
      <w:numFmt w:val="bullet"/>
      <w:lvlText w:val="o"/>
      <w:lvlJc w:val="left"/>
      <w:pPr>
        <w:ind w:left="2243" w:hanging="360"/>
      </w:pPr>
      <w:rPr>
        <w:rFonts w:ascii="Courier New" w:hAnsi="Courier New" w:cs="Courier New" w:hint="default"/>
      </w:rPr>
    </w:lvl>
    <w:lvl w:ilvl="2" w:tplc="40090005" w:tentative="1">
      <w:start w:val="1"/>
      <w:numFmt w:val="bullet"/>
      <w:lvlText w:val=""/>
      <w:lvlJc w:val="left"/>
      <w:pPr>
        <w:ind w:left="2963" w:hanging="360"/>
      </w:pPr>
      <w:rPr>
        <w:rFonts w:ascii="Wingdings" w:hAnsi="Wingdings" w:hint="default"/>
      </w:rPr>
    </w:lvl>
    <w:lvl w:ilvl="3" w:tplc="40090001" w:tentative="1">
      <w:start w:val="1"/>
      <w:numFmt w:val="bullet"/>
      <w:lvlText w:val=""/>
      <w:lvlJc w:val="left"/>
      <w:pPr>
        <w:ind w:left="3683" w:hanging="360"/>
      </w:pPr>
      <w:rPr>
        <w:rFonts w:ascii="Symbol" w:hAnsi="Symbol" w:hint="default"/>
      </w:rPr>
    </w:lvl>
    <w:lvl w:ilvl="4" w:tplc="40090003" w:tentative="1">
      <w:start w:val="1"/>
      <w:numFmt w:val="bullet"/>
      <w:lvlText w:val="o"/>
      <w:lvlJc w:val="left"/>
      <w:pPr>
        <w:ind w:left="4403" w:hanging="360"/>
      </w:pPr>
      <w:rPr>
        <w:rFonts w:ascii="Courier New" w:hAnsi="Courier New" w:cs="Courier New" w:hint="default"/>
      </w:rPr>
    </w:lvl>
    <w:lvl w:ilvl="5" w:tplc="40090005" w:tentative="1">
      <w:start w:val="1"/>
      <w:numFmt w:val="bullet"/>
      <w:lvlText w:val=""/>
      <w:lvlJc w:val="left"/>
      <w:pPr>
        <w:ind w:left="5123" w:hanging="360"/>
      </w:pPr>
      <w:rPr>
        <w:rFonts w:ascii="Wingdings" w:hAnsi="Wingdings" w:hint="default"/>
      </w:rPr>
    </w:lvl>
    <w:lvl w:ilvl="6" w:tplc="40090001" w:tentative="1">
      <w:start w:val="1"/>
      <w:numFmt w:val="bullet"/>
      <w:lvlText w:val=""/>
      <w:lvlJc w:val="left"/>
      <w:pPr>
        <w:ind w:left="5843" w:hanging="360"/>
      </w:pPr>
      <w:rPr>
        <w:rFonts w:ascii="Symbol" w:hAnsi="Symbol" w:hint="default"/>
      </w:rPr>
    </w:lvl>
    <w:lvl w:ilvl="7" w:tplc="40090003" w:tentative="1">
      <w:start w:val="1"/>
      <w:numFmt w:val="bullet"/>
      <w:lvlText w:val="o"/>
      <w:lvlJc w:val="left"/>
      <w:pPr>
        <w:ind w:left="6563" w:hanging="360"/>
      </w:pPr>
      <w:rPr>
        <w:rFonts w:ascii="Courier New" w:hAnsi="Courier New" w:cs="Courier New" w:hint="default"/>
      </w:rPr>
    </w:lvl>
    <w:lvl w:ilvl="8" w:tplc="40090005" w:tentative="1">
      <w:start w:val="1"/>
      <w:numFmt w:val="bullet"/>
      <w:lvlText w:val=""/>
      <w:lvlJc w:val="left"/>
      <w:pPr>
        <w:ind w:left="7283" w:hanging="360"/>
      </w:pPr>
      <w:rPr>
        <w:rFonts w:ascii="Wingdings" w:hAnsi="Wingdings" w:hint="default"/>
      </w:rPr>
    </w:lvl>
  </w:abstractNum>
  <w:num w:numId="1" w16cid:durableId="310719827">
    <w:abstractNumId w:val="0"/>
  </w:num>
  <w:num w:numId="2" w16cid:durableId="1811096058">
    <w:abstractNumId w:val="1"/>
  </w:num>
  <w:num w:numId="3" w16cid:durableId="764497493">
    <w:abstractNumId w:val="2"/>
  </w:num>
  <w:num w:numId="4" w16cid:durableId="1458911943">
    <w:abstractNumId w:val="7"/>
  </w:num>
  <w:num w:numId="5" w16cid:durableId="672339608">
    <w:abstractNumId w:val="14"/>
  </w:num>
  <w:num w:numId="6" w16cid:durableId="2072724443">
    <w:abstractNumId w:val="6"/>
  </w:num>
  <w:num w:numId="7" w16cid:durableId="1800299217">
    <w:abstractNumId w:val="15"/>
  </w:num>
  <w:num w:numId="8" w16cid:durableId="766736309">
    <w:abstractNumId w:val="9"/>
  </w:num>
  <w:num w:numId="9" w16cid:durableId="880089821">
    <w:abstractNumId w:val="16"/>
  </w:num>
  <w:num w:numId="10" w16cid:durableId="891501181">
    <w:abstractNumId w:val="12"/>
  </w:num>
  <w:num w:numId="11" w16cid:durableId="2098943953">
    <w:abstractNumId w:val="8"/>
  </w:num>
  <w:num w:numId="12" w16cid:durableId="851455108">
    <w:abstractNumId w:val="11"/>
  </w:num>
  <w:num w:numId="13" w16cid:durableId="2042584626">
    <w:abstractNumId w:val="4"/>
  </w:num>
  <w:num w:numId="14" w16cid:durableId="1926188415">
    <w:abstractNumId w:val="10"/>
  </w:num>
  <w:num w:numId="15" w16cid:durableId="1207328910">
    <w:abstractNumId w:val="5"/>
  </w:num>
  <w:num w:numId="16" w16cid:durableId="1631747005">
    <w:abstractNumId w:val="3"/>
  </w:num>
  <w:num w:numId="17" w16cid:durableId="14116593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2FF"/>
    <w:rsid w:val="000761A8"/>
    <w:rsid w:val="00093D7D"/>
    <w:rsid w:val="000A5FCC"/>
    <w:rsid w:val="00104EEC"/>
    <w:rsid w:val="00115266"/>
    <w:rsid w:val="00131C78"/>
    <w:rsid w:val="0014040F"/>
    <w:rsid w:val="00164A71"/>
    <w:rsid w:val="001A42FF"/>
    <w:rsid w:val="00204672"/>
    <w:rsid w:val="00240289"/>
    <w:rsid w:val="002462C9"/>
    <w:rsid w:val="00264904"/>
    <w:rsid w:val="002D3DDE"/>
    <w:rsid w:val="002E473C"/>
    <w:rsid w:val="002E7837"/>
    <w:rsid w:val="00392904"/>
    <w:rsid w:val="004536FE"/>
    <w:rsid w:val="00511EB7"/>
    <w:rsid w:val="00523B86"/>
    <w:rsid w:val="005F65B5"/>
    <w:rsid w:val="006238F1"/>
    <w:rsid w:val="00694BCD"/>
    <w:rsid w:val="00813733"/>
    <w:rsid w:val="0088154A"/>
    <w:rsid w:val="00884D90"/>
    <w:rsid w:val="009462D0"/>
    <w:rsid w:val="009D01E4"/>
    <w:rsid w:val="009E5213"/>
    <w:rsid w:val="00A06E57"/>
    <w:rsid w:val="00A4794F"/>
    <w:rsid w:val="00AD558F"/>
    <w:rsid w:val="00B26AC0"/>
    <w:rsid w:val="00BA40AD"/>
    <w:rsid w:val="00C12664"/>
    <w:rsid w:val="00C57F35"/>
    <w:rsid w:val="00C624A8"/>
    <w:rsid w:val="00CB0F20"/>
    <w:rsid w:val="00D27962"/>
    <w:rsid w:val="00D371DD"/>
    <w:rsid w:val="00D56627"/>
    <w:rsid w:val="00E038CC"/>
    <w:rsid w:val="00E03E09"/>
    <w:rsid w:val="00E84039"/>
    <w:rsid w:val="00E9063F"/>
    <w:rsid w:val="00EB6BF2"/>
    <w:rsid w:val="00F31E7B"/>
    <w:rsid w:val="00FB5D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4BD7CEB1"/>
  <w15:chartTrackingRefBased/>
  <w15:docId w15:val="{8B89BE1C-FEE1-4413-A111-84AB08290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line="276" w:lineRule="auto"/>
    </w:pPr>
    <w:rPr>
      <w:rFonts w:ascii="Calibri" w:eastAsia="Droid Sans Fallback" w:hAnsi="Calibri" w:cs="Calibri"/>
      <w:sz w:val="22"/>
      <w:szCs w:val="22"/>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rPr>
      <w:rFonts w:cs="Times New Roman"/>
    </w:rPr>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BalloonTextChar">
    <w:name w:val="Balloon Text Char"/>
    <w:rPr>
      <w:rFonts w:ascii="Tahoma" w:hAnsi="Tahoma" w:cs="Tahoma"/>
      <w:sz w:val="16"/>
      <w:szCs w:val="16"/>
    </w:rPr>
  </w:style>
  <w:style w:type="character" w:customStyle="1" w:styleId="apple-converted-space">
    <w:name w:val="apple-converted-space"/>
    <w:basedOn w:val="DefaultParagraphFont"/>
  </w:style>
  <w:style w:type="character" w:styleId="Hyperlink">
    <w:name w:val="Hyperlink"/>
    <w:rPr>
      <w:color w:val="0000FF"/>
      <w:u w:val="single"/>
    </w:rPr>
  </w:style>
  <w:style w:type="character" w:customStyle="1" w:styleId="ListLabel1">
    <w:name w:val="ListLabel 1"/>
    <w:rPr>
      <w:rFonts w:cs="Courier New"/>
    </w:rPr>
  </w:style>
  <w:style w:type="character" w:customStyle="1" w:styleId="ListLabel2">
    <w:name w:val="ListLabel 2"/>
    <w:rPr>
      <w:b/>
      <w:sz w:val="28"/>
      <w:szCs w:val="28"/>
    </w:rPr>
  </w:style>
  <w:style w:type="character" w:customStyle="1" w:styleId="ListLabel3">
    <w:name w:val="ListLabel 3"/>
    <w:rPr>
      <w:b/>
      <w:color w:val="00000A"/>
      <w:sz w:val="32"/>
      <w:szCs w:val="32"/>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hAnsi="Arial" w:cs="DejaVu Sans"/>
      <w:sz w:val="28"/>
      <w:szCs w:val="28"/>
    </w:rPr>
  </w:style>
  <w:style w:type="paragraph" w:styleId="BodyText">
    <w:name w:val="Body Text"/>
    <w:basedOn w:val="Normal"/>
    <w:pPr>
      <w:spacing w:after="120"/>
    </w:pPr>
  </w:style>
  <w:style w:type="paragraph" w:styleId="List">
    <w:name w:val="List"/>
    <w:basedOn w:val="BodyText"/>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customStyle="1" w:styleId="Index">
    <w:name w:val="Index"/>
    <w:basedOn w:val="Normal"/>
    <w:pPr>
      <w:suppressLineNumbers/>
    </w:pPr>
    <w:rPr>
      <w:rFonts w:cs="DejaVu Sans"/>
    </w:rPr>
  </w:style>
  <w:style w:type="paragraph" w:styleId="BalloonText">
    <w:name w:val="Balloon Text"/>
    <w:basedOn w:val="Normal"/>
    <w:pPr>
      <w:spacing w:after="0" w:line="100" w:lineRule="atLeast"/>
    </w:pPr>
    <w:rPr>
      <w:rFonts w:ascii="Tahoma" w:hAnsi="Tahoma" w:cs="Tahoma"/>
      <w:sz w:val="16"/>
      <w:szCs w:val="16"/>
    </w:rPr>
  </w:style>
  <w:style w:type="paragraph" w:styleId="NoSpacing">
    <w:name w:val="No Spacing"/>
    <w:qFormat/>
    <w:pPr>
      <w:suppressAutoHyphens/>
      <w:spacing w:line="100" w:lineRule="atLeast"/>
    </w:pPr>
    <w:rPr>
      <w:rFonts w:ascii="Calibri" w:eastAsia="Calibri" w:hAnsi="Calibri"/>
      <w:sz w:val="22"/>
      <w:szCs w:val="22"/>
      <w:lang w:val="en-US" w:eastAsia="ar-SA"/>
    </w:rPr>
  </w:style>
  <w:style w:type="paragraph" w:styleId="ListParagraph">
    <w:name w:val="List Paragraph"/>
    <w:basedOn w:val="Normal"/>
    <w:qFormat/>
    <w:pPr>
      <w:ind w:left="720"/>
    </w:pPr>
    <w:rPr>
      <w:rFonts w:eastAsia="Calibri" w:cs="Times New Roman"/>
    </w:rPr>
  </w:style>
  <w:style w:type="paragraph" w:styleId="Header">
    <w:name w:val="header"/>
    <w:basedOn w:val="Normal"/>
    <w:link w:val="HeaderChar"/>
    <w:uiPriority w:val="99"/>
    <w:unhideWhenUsed/>
    <w:rsid w:val="00264904"/>
    <w:pPr>
      <w:tabs>
        <w:tab w:val="center" w:pos="4513"/>
        <w:tab w:val="right" w:pos="9026"/>
      </w:tabs>
    </w:pPr>
  </w:style>
  <w:style w:type="character" w:customStyle="1" w:styleId="HeaderChar">
    <w:name w:val="Header Char"/>
    <w:link w:val="Header"/>
    <w:uiPriority w:val="99"/>
    <w:rsid w:val="00264904"/>
    <w:rPr>
      <w:rFonts w:ascii="Calibri" w:eastAsia="Droid Sans Fallback" w:hAnsi="Calibri" w:cs="Calibri"/>
      <w:sz w:val="22"/>
      <w:szCs w:val="22"/>
      <w:lang w:val="en-US" w:eastAsia="ar-SA"/>
    </w:rPr>
  </w:style>
  <w:style w:type="paragraph" w:styleId="Footer">
    <w:name w:val="footer"/>
    <w:basedOn w:val="Normal"/>
    <w:link w:val="FooterChar"/>
    <w:uiPriority w:val="99"/>
    <w:unhideWhenUsed/>
    <w:rsid w:val="00264904"/>
    <w:pPr>
      <w:tabs>
        <w:tab w:val="center" w:pos="4513"/>
        <w:tab w:val="right" w:pos="9026"/>
      </w:tabs>
    </w:pPr>
  </w:style>
  <w:style w:type="character" w:customStyle="1" w:styleId="FooterChar">
    <w:name w:val="Footer Char"/>
    <w:link w:val="Footer"/>
    <w:uiPriority w:val="99"/>
    <w:rsid w:val="00264904"/>
    <w:rPr>
      <w:rFonts w:ascii="Calibri" w:eastAsia="Droid Sans Fallback" w:hAnsi="Calibri" w:cs="Calibri"/>
      <w:sz w:val="22"/>
      <w:szCs w:val="22"/>
      <w:lang w:val="en-US" w:eastAsia="ar-SA"/>
    </w:rPr>
  </w:style>
  <w:style w:type="character" w:customStyle="1" w:styleId="a">
    <w:name w:val="_"/>
    <w:basedOn w:val="DefaultParagraphFont"/>
    <w:rsid w:val="006238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342375">
      <w:bodyDiv w:val="1"/>
      <w:marLeft w:val="0"/>
      <w:marRight w:val="0"/>
      <w:marTop w:val="0"/>
      <w:marBottom w:val="0"/>
      <w:divBdr>
        <w:top w:val="none" w:sz="0" w:space="0" w:color="auto"/>
        <w:left w:val="none" w:sz="0" w:space="0" w:color="auto"/>
        <w:bottom w:val="none" w:sz="0" w:space="0" w:color="auto"/>
        <w:right w:val="none" w:sz="0" w:space="0" w:color="auto"/>
      </w:divBdr>
      <w:divsChild>
        <w:div w:id="142937769">
          <w:marLeft w:val="547"/>
          <w:marRight w:val="0"/>
          <w:marTop w:val="0"/>
          <w:marBottom w:val="0"/>
          <w:divBdr>
            <w:top w:val="none" w:sz="0" w:space="0" w:color="auto"/>
            <w:left w:val="none" w:sz="0" w:space="0" w:color="auto"/>
            <w:bottom w:val="none" w:sz="0" w:space="0" w:color="auto"/>
            <w:right w:val="none" w:sz="0" w:space="0" w:color="auto"/>
          </w:divBdr>
        </w:div>
        <w:div w:id="779420132">
          <w:marLeft w:val="547"/>
          <w:marRight w:val="0"/>
          <w:marTop w:val="0"/>
          <w:marBottom w:val="0"/>
          <w:divBdr>
            <w:top w:val="none" w:sz="0" w:space="0" w:color="auto"/>
            <w:left w:val="none" w:sz="0" w:space="0" w:color="auto"/>
            <w:bottom w:val="none" w:sz="0" w:space="0" w:color="auto"/>
            <w:right w:val="none" w:sz="0" w:space="0" w:color="auto"/>
          </w:divBdr>
        </w:div>
        <w:div w:id="972832672">
          <w:marLeft w:val="547"/>
          <w:marRight w:val="0"/>
          <w:marTop w:val="0"/>
          <w:marBottom w:val="0"/>
          <w:divBdr>
            <w:top w:val="none" w:sz="0" w:space="0" w:color="auto"/>
            <w:left w:val="none" w:sz="0" w:space="0" w:color="auto"/>
            <w:bottom w:val="none" w:sz="0" w:space="0" w:color="auto"/>
            <w:right w:val="none" w:sz="0" w:space="0" w:color="auto"/>
          </w:divBdr>
        </w:div>
      </w:divsChild>
    </w:div>
    <w:div w:id="351734694">
      <w:bodyDiv w:val="1"/>
      <w:marLeft w:val="0"/>
      <w:marRight w:val="0"/>
      <w:marTop w:val="0"/>
      <w:marBottom w:val="0"/>
      <w:divBdr>
        <w:top w:val="none" w:sz="0" w:space="0" w:color="auto"/>
        <w:left w:val="none" w:sz="0" w:space="0" w:color="auto"/>
        <w:bottom w:val="none" w:sz="0" w:space="0" w:color="auto"/>
        <w:right w:val="none" w:sz="0" w:space="0" w:color="auto"/>
      </w:divBdr>
      <w:divsChild>
        <w:div w:id="366299791">
          <w:marLeft w:val="547"/>
          <w:marRight w:val="0"/>
          <w:marTop w:val="0"/>
          <w:marBottom w:val="0"/>
          <w:divBdr>
            <w:top w:val="none" w:sz="0" w:space="0" w:color="auto"/>
            <w:left w:val="none" w:sz="0" w:space="0" w:color="auto"/>
            <w:bottom w:val="none" w:sz="0" w:space="0" w:color="auto"/>
            <w:right w:val="none" w:sz="0" w:space="0" w:color="auto"/>
          </w:divBdr>
        </w:div>
        <w:div w:id="526066761">
          <w:marLeft w:val="547"/>
          <w:marRight w:val="0"/>
          <w:marTop w:val="0"/>
          <w:marBottom w:val="0"/>
          <w:divBdr>
            <w:top w:val="none" w:sz="0" w:space="0" w:color="auto"/>
            <w:left w:val="none" w:sz="0" w:space="0" w:color="auto"/>
            <w:bottom w:val="none" w:sz="0" w:space="0" w:color="auto"/>
            <w:right w:val="none" w:sz="0" w:space="0" w:color="auto"/>
          </w:divBdr>
        </w:div>
        <w:div w:id="549926309">
          <w:marLeft w:val="547"/>
          <w:marRight w:val="0"/>
          <w:marTop w:val="0"/>
          <w:marBottom w:val="0"/>
          <w:divBdr>
            <w:top w:val="none" w:sz="0" w:space="0" w:color="auto"/>
            <w:left w:val="none" w:sz="0" w:space="0" w:color="auto"/>
            <w:bottom w:val="none" w:sz="0" w:space="0" w:color="auto"/>
            <w:right w:val="none" w:sz="0" w:space="0" w:color="auto"/>
          </w:divBdr>
        </w:div>
        <w:div w:id="789935747">
          <w:marLeft w:val="547"/>
          <w:marRight w:val="0"/>
          <w:marTop w:val="0"/>
          <w:marBottom w:val="0"/>
          <w:divBdr>
            <w:top w:val="none" w:sz="0" w:space="0" w:color="auto"/>
            <w:left w:val="none" w:sz="0" w:space="0" w:color="auto"/>
            <w:bottom w:val="none" w:sz="0" w:space="0" w:color="auto"/>
            <w:right w:val="none" w:sz="0" w:space="0" w:color="auto"/>
          </w:divBdr>
        </w:div>
        <w:div w:id="859391187">
          <w:marLeft w:val="547"/>
          <w:marRight w:val="0"/>
          <w:marTop w:val="0"/>
          <w:marBottom w:val="0"/>
          <w:divBdr>
            <w:top w:val="none" w:sz="0" w:space="0" w:color="auto"/>
            <w:left w:val="none" w:sz="0" w:space="0" w:color="auto"/>
            <w:bottom w:val="none" w:sz="0" w:space="0" w:color="auto"/>
            <w:right w:val="none" w:sz="0" w:space="0" w:color="auto"/>
          </w:divBdr>
        </w:div>
        <w:div w:id="977954953">
          <w:marLeft w:val="547"/>
          <w:marRight w:val="0"/>
          <w:marTop w:val="0"/>
          <w:marBottom w:val="0"/>
          <w:divBdr>
            <w:top w:val="none" w:sz="0" w:space="0" w:color="auto"/>
            <w:left w:val="none" w:sz="0" w:space="0" w:color="auto"/>
            <w:bottom w:val="none" w:sz="0" w:space="0" w:color="auto"/>
            <w:right w:val="none" w:sz="0" w:space="0" w:color="auto"/>
          </w:divBdr>
        </w:div>
        <w:div w:id="1488670000">
          <w:marLeft w:val="547"/>
          <w:marRight w:val="0"/>
          <w:marTop w:val="0"/>
          <w:marBottom w:val="0"/>
          <w:divBdr>
            <w:top w:val="none" w:sz="0" w:space="0" w:color="auto"/>
            <w:left w:val="none" w:sz="0" w:space="0" w:color="auto"/>
            <w:bottom w:val="none" w:sz="0" w:space="0" w:color="auto"/>
            <w:right w:val="none" w:sz="0" w:space="0" w:color="auto"/>
          </w:divBdr>
        </w:div>
      </w:divsChild>
    </w:div>
    <w:div w:id="635574258">
      <w:bodyDiv w:val="1"/>
      <w:marLeft w:val="0"/>
      <w:marRight w:val="0"/>
      <w:marTop w:val="0"/>
      <w:marBottom w:val="0"/>
      <w:divBdr>
        <w:top w:val="none" w:sz="0" w:space="0" w:color="auto"/>
        <w:left w:val="none" w:sz="0" w:space="0" w:color="auto"/>
        <w:bottom w:val="none" w:sz="0" w:space="0" w:color="auto"/>
        <w:right w:val="none" w:sz="0" w:space="0" w:color="auto"/>
      </w:divBdr>
    </w:div>
    <w:div w:id="1379084195">
      <w:bodyDiv w:val="1"/>
      <w:marLeft w:val="0"/>
      <w:marRight w:val="0"/>
      <w:marTop w:val="0"/>
      <w:marBottom w:val="0"/>
      <w:divBdr>
        <w:top w:val="none" w:sz="0" w:space="0" w:color="auto"/>
        <w:left w:val="none" w:sz="0" w:space="0" w:color="auto"/>
        <w:bottom w:val="none" w:sz="0" w:space="0" w:color="auto"/>
        <w:right w:val="none" w:sz="0" w:space="0" w:color="auto"/>
      </w:divBdr>
      <w:divsChild>
        <w:div w:id="416174240">
          <w:marLeft w:val="446"/>
          <w:marRight w:val="0"/>
          <w:marTop w:val="0"/>
          <w:marBottom w:val="0"/>
          <w:divBdr>
            <w:top w:val="none" w:sz="0" w:space="0" w:color="auto"/>
            <w:left w:val="none" w:sz="0" w:space="0" w:color="auto"/>
            <w:bottom w:val="none" w:sz="0" w:space="0" w:color="auto"/>
            <w:right w:val="none" w:sz="0" w:space="0" w:color="auto"/>
          </w:divBdr>
        </w:div>
        <w:div w:id="1499730253">
          <w:marLeft w:val="446"/>
          <w:marRight w:val="0"/>
          <w:marTop w:val="0"/>
          <w:marBottom w:val="0"/>
          <w:divBdr>
            <w:top w:val="none" w:sz="0" w:space="0" w:color="auto"/>
            <w:left w:val="none" w:sz="0" w:space="0" w:color="auto"/>
            <w:bottom w:val="none" w:sz="0" w:space="0" w:color="auto"/>
            <w:right w:val="none" w:sz="0" w:space="0" w:color="auto"/>
          </w:divBdr>
        </w:div>
        <w:div w:id="1916239736">
          <w:marLeft w:val="446"/>
          <w:marRight w:val="0"/>
          <w:marTop w:val="0"/>
          <w:marBottom w:val="0"/>
          <w:divBdr>
            <w:top w:val="none" w:sz="0" w:space="0" w:color="auto"/>
            <w:left w:val="none" w:sz="0" w:space="0" w:color="auto"/>
            <w:bottom w:val="none" w:sz="0" w:space="0" w:color="auto"/>
            <w:right w:val="none" w:sz="0" w:space="0" w:color="auto"/>
          </w:divBdr>
        </w:div>
      </w:divsChild>
    </w:div>
    <w:div w:id="1724985049">
      <w:bodyDiv w:val="1"/>
      <w:marLeft w:val="0"/>
      <w:marRight w:val="0"/>
      <w:marTop w:val="0"/>
      <w:marBottom w:val="0"/>
      <w:divBdr>
        <w:top w:val="none" w:sz="0" w:space="0" w:color="auto"/>
        <w:left w:val="none" w:sz="0" w:space="0" w:color="auto"/>
        <w:bottom w:val="none" w:sz="0" w:space="0" w:color="auto"/>
        <w:right w:val="none" w:sz="0" w:space="0" w:color="auto"/>
      </w:divBdr>
      <w:divsChild>
        <w:div w:id="268899400">
          <w:marLeft w:val="547"/>
          <w:marRight w:val="0"/>
          <w:marTop w:val="0"/>
          <w:marBottom w:val="0"/>
          <w:divBdr>
            <w:top w:val="none" w:sz="0" w:space="0" w:color="auto"/>
            <w:left w:val="none" w:sz="0" w:space="0" w:color="auto"/>
            <w:bottom w:val="none" w:sz="0" w:space="0" w:color="auto"/>
            <w:right w:val="none" w:sz="0" w:space="0" w:color="auto"/>
          </w:divBdr>
        </w:div>
        <w:div w:id="634531722">
          <w:marLeft w:val="547"/>
          <w:marRight w:val="0"/>
          <w:marTop w:val="0"/>
          <w:marBottom w:val="0"/>
          <w:divBdr>
            <w:top w:val="none" w:sz="0" w:space="0" w:color="auto"/>
            <w:left w:val="none" w:sz="0" w:space="0" w:color="auto"/>
            <w:bottom w:val="none" w:sz="0" w:space="0" w:color="auto"/>
            <w:right w:val="none" w:sz="0" w:space="0" w:color="auto"/>
          </w:divBdr>
        </w:div>
        <w:div w:id="1630820650">
          <w:marLeft w:val="547"/>
          <w:marRight w:val="0"/>
          <w:marTop w:val="0"/>
          <w:marBottom w:val="0"/>
          <w:divBdr>
            <w:top w:val="none" w:sz="0" w:space="0" w:color="auto"/>
            <w:left w:val="none" w:sz="0" w:space="0" w:color="auto"/>
            <w:bottom w:val="none" w:sz="0" w:space="0" w:color="auto"/>
            <w:right w:val="none" w:sz="0" w:space="0" w:color="auto"/>
          </w:divBdr>
        </w:div>
        <w:div w:id="1713386049">
          <w:marLeft w:val="547"/>
          <w:marRight w:val="0"/>
          <w:marTop w:val="0"/>
          <w:marBottom w:val="0"/>
          <w:divBdr>
            <w:top w:val="none" w:sz="0" w:space="0" w:color="auto"/>
            <w:left w:val="none" w:sz="0" w:space="0" w:color="auto"/>
            <w:bottom w:val="none" w:sz="0" w:space="0" w:color="auto"/>
            <w:right w:val="none" w:sz="0" w:space="0" w:color="auto"/>
          </w:divBdr>
        </w:div>
      </w:divsChild>
    </w:div>
    <w:div w:id="2041397612">
      <w:bodyDiv w:val="1"/>
      <w:marLeft w:val="0"/>
      <w:marRight w:val="0"/>
      <w:marTop w:val="0"/>
      <w:marBottom w:val="0"/>
      <w:divBdr>
        <w:top w:val="none" w:sz="0" w:space="0" w:color="auto"/>
        <w:left w:val="none" w:sz="0" w:space="0" w:color="auto"/>
        <w:bottom w:val="none" w:sz="0" w:space="0" w:color="auto"/>
        <w:right w:val="none" w:sz="0" w:space="0" w:color="auto"/>
      </w:divBdr>
      <w:divsChild>
        <w:div w:id="593057067">
          <w:marLeft w:val="547"/>
          <w:marRight w:val="0"/>
          <w:marTop w:val="0"/>
          <w:marBottom w:val="0"/>
          <w:divBdr>
            <w:top w:val="none" w:sz="0" w:space="0" w:color="auto"/>
            <w:left w:val="none" w:sz="0" w:space="0" w:color="auto"/>
            <w:bottom w:val="none" w:sz="0" w:space="0" w:color="auto"/>
            <w:right w:val="none" w:sz="0" w:space="0" w:color="auto"/>
          </w:divBdr>
        </w:div>
        <w:div w:id="1013413552">
          <w:marLeft w:val="547"/>
          <w:marRight w:val="0"/>
          <w:marTop w:val="0"/>
          <w:marBottom w:val="0"/>
          <w:divBdr>
            <w:top w:val="none" w:sz="0" w:space="0" w:color="auto"/>
            <w:left w:val="none" w:sz="0" w:space="0" w:color="auto"/>
            <w:bottom w:val="none" w:sz="0" w:space="0" w:color="auto"/>
            <w:right w:val="none" w:sz="0" w:space="0" w:color="auto"/>
          </w:divBdr>
        </w:div>
        <w:div w:id="1516384697">
          <w:marLeft w:val="547"/>
          <w:marRight w:val="0"/>
          <w:marTop w:val="0"/>
          <w:marBottom w:val="0"/>
          <w:divBdr>
            <w:top w:val="none" w:sz="0" w:space="0" w:color="auto"/>
            <w:left w:val="none" w:sz="0" w:space="0" w:color="auto"/>
            <w:bottom w:val="none" w:sz="0" w:space="0" w:color="auto"/>
            <w:right w:val="none" w:sz="0" w:space="0" w:color="auto"/>
          </w:divBdr>
        </w:div>
        <w:div w:id="189067822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jetbrains.com/help/pycharm/creating-and-running-your-first-python-project.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ieeexplore.ieee.org/document/5191207/simila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ythonhow.com/python-tutorial/flask/Adding-CSS-styling-to-your-websit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tutorialspoint.com/how-to-build-your-own-website-using-django-in-python"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engpaper.com/download/digital-diary.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41079C-56E0-42BF-98A9-25DAB96DF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20</Pages>
  <Words>1469</Words>
  <Characters>8377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9827</CharactersWithSpaces>
  <SharedDoc>false</SharedDoc>
  <HLinks>
    <vt:vector size="30" baseType="variant">
      <vt:variant>
        <vt:i4>4128864</vt:i4>
      </vt:variant>
      <vt:variant>
        <vt:i4>12</vt:i4>
      </vt:variant>
      <vt:variant>
        <vt:i4>0</vt:i4>
      </vt:variant>
      <vt:variant>
        <vt:i4>5</vt:i4>
      </vt:variant>
      <vt:variant>
        <vt:lpwstr>https://pythonhow.com/python-tutorial/flask/Adding-CSS-styling-to-your-website/</vt:lpwstr>
      </vt:variant>
      <vt:variant>
        <vt:lpwstr/>
      </vt:variant>
      <vt:variant>
        <vt:i4>7471159</vt:i4>
      </vt:variant>
      <vt:variant>
        <vt:i4>9</vt:i4>
      </vt:variant>
      <vt:variant>
        <vt:i4>0</vt:i4>
      </vt:variant>
      <vt:variant>
        <vt:i4>5</vt:i4>
      </vt:variant>
      <vt:variant>
        <vt:lpwstr>https://www.tutorialspoint.com/how-to-build-your-own-website-using-django-in-python</vt:lpwstr>
      </vt:variant>
      <vt:variant>
        <vt:lpwstr/>
      </vt:variant>
      <vt:variant>
        <vt:i4>7733301</vt:i4>
      </vt:variant>
      <vt:variant>
        <vt:i4>6</vt:i4>
      </vt:variant>
      <vt:variant>
        <vt:i4>0</vt:i4>
      </vt:variant>
      <vt:variant>
        <vt:i4>5</vt:i4>
      </vt:variant>
      <vt:variant>
        <vt:lpwstr>https://www.engpaper.com/download/digital-diary.pdf</vt:lpwstr>
      </vt:variant>
      <vt:variant>
        <vt:lpwstr/>
      </vt:variant>
      <vt:variant>
        <vt:i4>7864375</vt:i4>
      </vt:variant>
      <vt:variant>
        <vt:i4>3</vt:i4>
      </vt:variant>
      <vt:variant>
        <vt:i4>0</vt:i4>
      </vt:variant>
      <vt:variant>
        <vt:i4>5</vt:i4>
      </vt:variant>
      <vt:variant>
        <vt:lpwstr>https://www.jetbrains.com/help/pycharm/creating-and-running-your-first-python-project.html</vt:lpwstr>
      </vt:variant>
      <vt:variant>
        <vt:lpwstr/>
      </vt:variant>
      <vt:variant>
        <vt:i4>7798827</vt:i4>
      </vt:variant>
      <vt:variant>
        <vt:i4>0</vt:i4>
      </vt:variant>
      <vt:variant>
        <vt:i4>0</vt:i4>
      </vt:variant>
      <vt:variant>
        <vt:i4>5</vt:i4>
      </vt:variant>
      <vt:variant>
        <vt:lpwstr>https://ieeexplore.ieee.org/document/5191207/similar</vt:lpwstr>
      </vt:variant>
      <vt:variant>
        <vt:lpwstr>similar</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Larisa</dc:creator>
  <cp:keywords/>
  <cp:lastModifiedBy>kaushik nerurkar</cp:lastModifiedBy>
  <cp:revision>5</cp:revision>
  <cp:lastPrinted>1899-12-31T18:30:00Z</cp:lastPrinted>
  <dcterms:created xsi:type="dcterms:W3CDTF">2023-02-17T17:55:00Z</dcterms:created>
  <dcterms:modified xsi:type="dcterms:W3CDTF">2023-04-19T15:20:00Z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GrammarlyDocumentId">
    <vt:lpwstr>e6198ff536238865da5496b87c328423051bf771ed74a505c67a1c0c77a5d495</vt:lpwstr>
  </property>
</Properties>
</file>